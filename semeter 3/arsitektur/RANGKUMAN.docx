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3D26D" w14:textId="0765A18E" w:rsidR="00894D5D" w:rsidRDefault="0067172A">
      <w:proofErr w:type="spellStart"/>
      <w:r>
        <w:t>Kecepatan</w:t>
      </w:r>
      <w:proofErr w:type="spellEnd"/>
      <w:r>
        <w:t xml:space="preserve"> I/O device yang </w:t>
      </w:r>
      <w:proofErr w:type="spellStart"/>
      <w:r>
        <w:t>ada</w:t>
      </w:r>
      <w:proofErr w:type="spellEnd"/>
      <w:r>
        <w:t xml:space="preserve"> di pc/</w:t>
      </w:r>
      <w:proofErr w:type="gramStart"/>
      <w:r>
        <w:t>laptop :</w:t>
      </w:r>
      <w:proofErr w:type="gramEnd"/>
    </w:p>
    <w:p w14:paraId="4C5D259C" w14:textId="77777777" w:rsidR="0067172A" w:rsidRDefault="0067172A">
      <w:pPr>
        <w:rPr>
          <w:noProof/>
        </w:rPr>
      </w:pPr>
    </w:p>
    <w:p w14:paraId="60F377E9" w14:textId="7718FA87" w:rsidR="0067172A" w:rsidRDefault="0067172A">
      <w:r>
        <w:rPr>
          <w:noProof/>
        </w:rPr>
        <w:drawing>
          <wp:inline distT="0" distB="0" distL="0" distR="0" wp14:anchorId="7361F49B" wp14:editId="36E48040">
            <wp:extent cx="4495800" cy="268263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239" t="41785" r="38461" b="10161"/>
                    <a:stretch/>
                  </pic:blipFill>
                  <pic:spPr bwMode="auto">
                    <a:xfrm>
                      <a:off x="0" y="0"/>
                      <a:ext cx="4515335" cy="269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000BC" w14:textId="2CB75639" w:rsidR="0067172A" w:rsidRDefault="0067172A">
      <w:proofErr w:type="spellStart"/>
      <w:proofErr w:type="gramStart"/>
      <w:r>
        <w:t>Memori</w:t>
      </w:r>
      <w:proofErr w:type="spellEnd"/>
      <w:r>
        <w:t xml:space="preserve"> :</w:t>
      </w:r>
      <w:proofErr w:type="gramEnd"/>
    </w:p>
    <w:p w14:paraId="1073907E" w14:textId="667CA4D1" w:rsidR="0067172A" w:rsidRDefault="0067172A" w:rsidP="0067172A">
      <w:pPr>
        <w:pStyle w:val="ListParagraph"/>
        <w:numPr>
          <w:ilvl w:val="0"/>
          <w:numId w:val="1"/>
        </w:numPr>
      </w:pPr>
      <w:proofErr w:type="gramStart"/>
      <w:r>
        <w:t>Lokasi :</w:t>
      </w:r>
      <w:proofErr w:type="gramEnd"/>
      <w:r>
        <w:t xml:space="preserve"> </w:t>
      </w:r>
      <w:r>
        <w:tab/>
        <w:t>Internal (RAM, Cache memory)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I/O)</w:t>
      </w:r>
    </w:p>
    <w:p w14:paraId="76A308AD" w14:textId="1F336C17" w:rsidR="0067172A" w:rsidRDefault="0067172A">
      <w:r>
        <w:tab/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Harddisk</w:t>
      </w:r>
      <w:proofErr w:type="spellEnd"/>
      <w:r>
        <w:t>, flash disk) (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I/O)</w:t>
      </w:r>
    </w:p>
    <w:p w14:paraId="3708F7FC" w14:textId="28477C3F" w:rsidR="0067172A" w:rsidRDefault="0067172A" w:rsidP="0067172A">
      <w:pPr>
        <w:pStyle w:val="ListParagraph"/>
        <w:numPr>
          <w:ilvl w:val="0"/>
          <w:numId w:val="1"/>
        </w:numPr>
      </w:pPr>
      <w:proofErr w:type="spellStart"/>
      <w:proofErr w:type="gramStart"/>
      <w:r>
        <w:t>Kapasitas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(Byte/word), </w:t>
      </w:r>
      <w:proofErr w:type="spellStart"/>
      <w:r>
        <w:t>satu</w:t>
      </w:r>
      <w:proofErr w:type="spellEnd"/>
      <w:r>
        <w:t xml:space="preserve"> byte = 8bit, </w:t>
      </w:r>
      <w:proofErr w:type="spellStart"/>
      <w:r>
        <w:t>satu</w:t>
      </w:r>
      <w:proofErr w:type="spellEnd"/>
      <w:r>
        <w:t xml:space="preserve"> word = 8, 16, </w:t>
      </w:r>
      <w:proofErr w:type="spellStart"/>
      <w:r>
        <w:t>atau</w:t>
      </w:r>
      <w:proofErr w:type="spellEnd"/>
      <w:r>
        <w:t xml:space="preserve"> 32 bit</w:t>
      </w:r>
    </w:p>
    <w:p w14:paraId="098322AC" w14:textId="4BE8711C" w:rsidR="0067172A" w:rsidRDefault="0067172A" w:rsidP="0067172A">
      <w:pPr>
        <w:pStyle w:val="ListParagraph"/>
        <w:numPr>
          <w:ilvl w:val="0"/>
          <w:numId w:val="1"/>
        </w:numPr>
      </w:pPr>
      <w:r>
        <w:t xml:space="preserve">Bit </w:t>
      </w:r>
      <w:proofErr w:type="gramStart"/>
      <w:r>
        <w:t>Rate :</w:t>
      </w:r>
      <w:proofErr w:type="gramEnd"/>
      <w:r>
        <w:t xml:space="preserve"> </w:t>
      </w:r>
      <w:proofErr w:type="spellStart"/>
      <w:r>
        <w:t>banyak</w:t>
      </w:r>
      <w:proofErr w:type="spellEnd"/>
      <w:r>
        <w:t xml:space="preserve"> bit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memori</w:t>
      </w:r>
      <w:proofErr w:type="spellEnd"/>
      <w:r>
        <w:t xml:space="preserve"> internal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bus,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block yang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word,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prosesor</w:t>
      </w:r>
      <w:proofErr w:type="spellEnd"/>
    </w:p>
    <w:p w14:paraId="7E624755" w14:textId="0A7AAAED" w:rsidR="0067172A" w:rsidRDefault="0067172A" w:rsidP="0067172A">
      <w:pPr>
        <w:pStyle w:val="ListParagraph"/>
        <w:numPr>
          <w:ilvl w:val="0"/>
          <w:numId w:val="1"/>
        </w:numPr>
      </w:pPr>
      <w:r>
        <w:t xml:space="preserve">Cara </w:t>
      </w:r>
      <w:proofErr w:type="spellStart"/>
      <w:r>
        <w:t>akses</w:t>
      </w:r>
      <w:proofErr w:type="spellEnd"/>
      <w:r>
        <w:t xml:space="preserve"> : sequential (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shared read/write,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bervariable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magnentic</w:t>
      </w:r>
      <w:proofErr w:type="spellEnd"/>
      <w:r>
        <w:t xml:space="preserve"> tape), direct (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bervariable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harddisk</w:t>
      </w:r>
      <w:proofErr w:type="spellEnd"/>
      <w:r>
        <w:t xml:space="preserve">), random access (random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,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aksesnya</w:t>
      </w:r>
      <w:proofErr w:type="spellEnd"/>
      <w:r>
        <w:t xml:space="preserve">  </w:t>
      </w:r>
      <w:proofErr w:type="spellStart"/>
      <w:r>
        <w:t>konstan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main </w:t>
      </w:r>
      <w:proofErr w:type="spellStart"/>
      <w:r>
        <w:t>memori</w:t>
      </w:r>
      <w:proofErr w:type="spellEnd"/>
      <w:r>
        <w:t>), associative (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word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cache </w:t>
      </w:r>
      <w:proofErr w:type="spellStart"/>
      <w:r>
        <w:t>memori</w:t>
      </w:r>
      <w:proofErr w:type="spellEnd"/>
      <w:r>
        <w:t>)</w:t>
      </w:r>
    </w:p>
    <w:p w14:paraId="02C22715" w14:textId="0CB22544" w:rsidR="0067172A" w:rsidRDefault="0067172A" w:rsidP="0067172A">
      <w:pPr>
        <w:pStyle w:val="ListParagraph"/>
        <w:numPr>
          <w:ilvl w:val="0"/>
          <w:numId w:val="1"/>
        </w:numPr>
      </w:pPr>
      <w:proofErr w:type="spellStart"/>
      <w:proofErr w:type="gramStart"/>
      <w:r>
        <w:t>Performansi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( </w:t>
      </w:r>
      <w:proofErr w:type="spellStart"/>
      <w:r>
        <w:t>lamanya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MBR), </w:t>
      </w:r>
      <w:r>
        <w:tab/>
      </w:r>
      <w:proofErr w:type="spellStart"/>
      <w:r>
        <w:t>waktu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(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dimulainya</w:t>
      </w:r>
      <w:proofErr w:type="spellEnd"/>
      <w:r>
        <w:t xml:space="preserve"> </w:t>
      </w:r>
      <w:proofErr w:type="spellStart"/>
      <w:r>
        <w:t>suat</w:t>
      </w:r>
      <w:r w:rsidR="008017E9">
        <w:t>u</w:t>
      </w:r>
      <w:proofErr w:type="spellEnd"/>
      <w:r w:rsidR="008017E9">
        <w:t xml:space="preserve"> </w:t>
      </w:r>
      <w:proofErr w:type="spellStart"/>
      <w:r w:rsidR="008017E9">
        <w:t>operasi</w:t>
      </w:r>
      <w:proofErr w:type="spellEnd"/>
      <w:r w:rsidR="008017E9">
        <w:t xml:space="preserve"> </w:t>
      </w:r>
      <w:proofErr w:type="spellStart"/>
      <w:r w:rsidR="008017E9">
        <w:t>sampai</w:t>
      </w:r>
      <w:proofErr w:type="spellEnd"/>
      <w:r w:rsidR="008017E9">
        <w:t xml:space="preserve"> </w:t>
      </w:r>
      <w:proofErr w:type="spellStart"/>
      <w:r w:rsidR="008017E9">
        <w:t>memori</w:t>
      </w:r>
      <w:proofErr w:type="spellEnd"/>
      <w:r w:rsidR="008017E9">
        <w:t xml:space="preserve"> </w:t>
      </w:r>
      <w:proofErr w:type="spellStart"/>
      <w:r w:rsidR="008017E9">
        <w:t>siap</w:t>
      </w:r>
      <w:proofErr w:type="spellEnd"/>
      <w:r w:rsidR="008017E9">
        <w:t xml:space="preserve">, </w:t>
      </w:r>
      <w:proofErr w:type="spellStart"/>
      <w:r w:rsidR="008017E9">
        <w:t>waktu</w:t>
      </w:r>
      <w:proofErr w:type="spellEnd"/>
      <w:r w:rsidR="008017E9">
        <w:t xml:space="preserve"> </w:t>
      </w:r>
      <w:proofErr w:type="spellStart"/>
      <w:r w:rsidR="008017E9">
        <w:t>akses</w:t>
      </w:r>
      <w:proofErr w:type="spellEnd"/>
      <w:r w:rsidR="008017E9">
        <w:t xml:space="preserve"> +</w:t>
      </w:r>
      <w:proofErr w:type="spellStart"/>
      <w:r w:rsidR="008017E9">
        <w:t>waktu</w:t>
      </w:r>
      <w:proofErr w:type="spellEnd"/>
      <w:r w:rsidR="008017E9">
        <w:t xml:space="preserve"> </w:t>
      </w:r>
      <w:proofErr w:type="spellStart"/>
      <w:r w:rsidR="008017E9">
        <w:t>untuk</w:t>
      </w:r>
      <w:proofErr w:type="spellEnd"/>
      <w:r w:rsidR="008017E9">
        <w:t xml:space="preserve"> </w:t>
      </w:r>
      <w:proofErr w:type="spellStart"/>
      <w:r w:rsidR="008017E9">
        <w:t>perubahan</w:t>
      </w:r>
      <w:proofErr w:type="spellEnd"/>
      <w:r w:rsidR="008017E9">
        <w:t xml:space="preserve"> signal </w:t>
      </w:r>
      <w:proofErr w:type="spellStart"/>
      <w:r w:rsidR="008017E9">
        <w:t>jalur</w:t>
      </w:r>
      <w:proofErr w:type="spellEnd"/>
      <w:r w:rsidR="008017E9">
        <w:t>.</w:t>
      </w:r>
    </w:p>
    <w:p w14:paraId="71ACF0A0" w14:textId="77777777" w:rsidR="008017E9" w:rsidRDefault="008017E9" w:rsidP="008017E9">
      <w:pPr>
        <w:pStyle w:val="ListParagraph"/>
        <w:rPr>
          <w:noProof/>
        </w:rPr>
      </w:pPr>
    </w:p>
    <w:p w14:paraId="294C4F30" w14:textId="7DF89123" w:rsidR="008017E9" w:rsidRDefault="008017E9" w:rsidP="008017E9">
      <w:pPr>
        <w:pStyle w:val="ListParagraph"/>
      </w:pPr>
      <w:r>
        <w:rPr>
          <w:noProof/>
        </w:rPr>
        <w:drawing>
          <wp:inline distT="0" distB="0" distL="0" distR="0" wp14:anchorId="4220C123" wp14:editId="41894EDD">
            <wp:extent cx="4981693" cy="1130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04" t="65147" r="33441" b="14340"/>
                    <a:stretch/>
                  </pic:blipFill>
                  <pic:spPr bwMode="auto">
                    <a:xfrm>
                      <a:off x="0" y="0"/>
                      <a:ext cx="5016362" cy="113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DD75" w14:textId="6BA8FED6" w:rsidR="008017E9" w:rsidRDefault="008017E9" w:rsidP="008017E9">
      <w:pPr>
        <w:pStyle w:val="ListParagraph"/>
      </w:pPr>
      <w:r>
        <w:lastRenderedPageBreak/>
        <w:t>Transfer rate (</w:t>
      </w:r>
      <w:proofErr w:type="spellStart"/>
      <w:r>
        <w:t>waktu</w:t>
      </w:r>
      <w:proofErr w:type="spellEnd"/>
      <w:r>
        <w:t xml:space="preserve"> rata </w:t>
      </w:r>
      <w:proofErr w:type="spellStart"/>
      <w:r>
        <w:t>rata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data, </w:t>
      </w:r>
      <w:proofErr w:type="spellStart"/>
      <w:proofErr w:type="gramStart"/>
      <w:r>
        <w:t>rumus</w:t>
      </w:r>
      <w:proofErr w:type="spellEnd"/>
      <w:r>
        <w:t xml:space="preserve"> :</w:t>
      </w:r>
      <w:proofErr w:type="gramEnd"/>
      <w:r>
        <w:t xml:space="preserve"> Tn=</w:t>
      </w:r>
      <w:proofErr w:type="spellStart"/>
      <w:r>
        <w:t>Ta+N</w:t>
      </w:r>
      <w:proofErr w:type="spellEnd"/>
      <w:r>
        <w:t xml:space="preserve">/R (Tn = </w:t>
      </w:r>
      <w:proofErr w:type="spellStart"/>
      <w:r>
        <w:t>waktu</w:t>
      </w:r>
      <w:proofErr w:type="spellEnd"/>
      <w:r>
        <w:t xml:space="preserve"> rata </w:t>
      </w:r>
      <w:proofErr w:type="spellStart"/>
      <w:r>
        <w:t>rata,Ta</w:t>
      </w:r>
      <w:proofErr w:type="spellEnd"/>
      <w:r>
        <w:t xml:space="preserve"> = rata </w:t>
      </w:r>
      <w:proofErr w:type="spellStart"/>
      <w:r>
        <w:t>rata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N = </w:t>
      </w:r>
      <w:proofErr w:type="spellStart"/>
      <w:r>
        <w:t>jumlah</w:t>
      </w:r>
      <w:proofErr w:type="spellEnd"/>
      <w:r>
        <w:t xml:space="preserve"> bit, R = transfer rate)</w:t>
      </w:r>
    </w:p>
    <w:p w14:paraId="76436824" w14:textId="50C84F10" w:rsidR="008017E9" w:rsidRDefault="0067172A" w:rsidP="008017E9">
      <w:pPr>
        <w:pStyle w:val="ListParagraph"/>
        <w:numPr>
          <w:ilvl w:val="0"/>
          <w:numId w:val="1"/>
        </w:numPr>
      </w:pP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fisik</w:t>
      </w:r>
      <w:proofErr w:type="spellEnd"/>
      <w:r w:rsidR="008017E9">
        <w:t xml:space="preserve"> :</w:t>
      </w:r>
      <w:proofErr w:type="gramEnd"/>
      <w:r w:rsidR="008017E9">
        <w:t xml:space="preserve"> semi </w:t>
      </w:r>
      <w:proofErr w:type="spellStart"/>
      <w:r w:rsidR="008017E9">
        <w:t>konduktor</w:t>
      </w:r>
      <w:proofErr w:type="spellEnd"/>
      <w:r w:rsidR="008017E9">
        <w:t xml:space="preserve"> (RAM, </w:t>
      </w:r>
      <w:proofErr w:type="spellStart"/>
      <w:r w:rsidR="008017E9">
        <w:t>Flashdisk</w:t>
      </w:r>
      <w:proofErr w:type="spellEnd"/>
      <w:r w:rsidR="008017E9">
        <w:t xml:space="preserve">) </w:t>
      </w:r>
      <w:proofErr w:type="spellStart"/>
      <w:r w:rsidR="008017E9">
        <w:t>Magentik</w:t>
      </w:r>
      <w:proofErr w:type="spellEnd"/>
      <w:r w:rsidR="008017E9">
        <w:t xml:space="preserve"> (</w:t>
      </w:r>
      <w:proofErr w:type="spellStart"/>
      <w:r w:rsidR="008017E9">
        <w:t>harddisk</w:t>
      </w:r>
      <w:proofErr w:type="spellEnd"/>
      <w:r w:rsidR="008017E9">
        <w:t>, magnetic tape), optic (CD,DVD)</w:t>
      </w:r>
    </w:p>
    <w:p w14:paraId="7CC053D5" w14:textId="73415A75" w:rsidR="0067172A" w:rsidRDefault="0067172A" w:rsidP="0067172A">
      <w:pPr>
        <w:pStyle w:val="ListParagraph"/>
        <w:numPr>
          <w:ilvl w:val="0"/>
          <w:numId w:val="1"/>
        </w:numPr>
      </w:pPr>
      <w:proofErr w:type="spellStart"/>
      <w:r>
        <w:t>Karakteristik</w:t>
      </w:r>
      <w:proofErr w:type="spellEnd"/>
      <w:r>
        <w:t xml:space="preserve"> </w:t>
      </w:r>
      <w:proofErr w:type="spellStart"/>
      <w:proofErr w:type="gramStart"/>
      <w:r>
        <w:t>fisik</w:t>
      </w:r>
      <w:proofErr w:type="spellEnd"/>
      <w:r w:rsidR="008017E9">
        <w:t xml:space="preserve"> :</w:t>
      </w:r>
      <w:proofErr w:type="gramEnd"/>
      <w:r w:rsidR="008017E9">
        <w:t xml:space="preserve"> volatile (</w:t>
      </w:r>
      <w:proofErr w:type="spellStart"/>
      <w:r w:rsidR="008017E9">
        <w:t>nilainya</w:t>
      </w:r>
      <w:proofErr w:type="spellEnd"/>
      <w:r w:rsidR="008017E9">
        <w:t xml:space="preserve"> </w:t>
      </w:r>
      <w:proofErr w:type="spellStart"/>
      <w:r w:rsidR="008017E9">
        <w:t>hilang</w:t>
      </w:r>
      <w:proofErr w:type="spellEnd"/>
      <w:r w:rsidR="008017E9">
        <w:t xml:space="preserve"> </w:t>
      </w:r>
      <w:proofErr w:type="spellStart"/>
      <w:r w:rsidR="008017E9">
        <w:t>bila</w:t>
      </w:r>
      <w:proofErr w:type="spellEnd"/>
      <w:r w:rsidR="008017E9">
        <w:t xml:space="preserve"> </w:t>
      </w:r>
      <w:proofErr w:type="spellStart"/>
      <w:r w:rsidR="008017E9">
        <w:t>tidak</w:t>
      </w:r>
      <w:proofErr w:type="spellEnd"/>
      <w:r w:rsidR="008017E9">
        <w:t xml:space="preserve"> </w:t>
      </w:r>
      <w:proofErr w:type="spellStart"/>
      <w:r w:rsidR="008017E9">
        <w:t>ada</w:t>
      </w:r>
      <w:proofErr w:type="spellEnd"/>
      <w:r w:rsidR="008017E9">
        <w:t xml:space="preserve"> </w:t>
      </w:r>
      <w:proofErr w:type="spellStart"/>
      <w:r w:rsidR="008017E9">
        <w:t>listrik</w:t>
      </w:r>
      <w:proofErr w:type="spellEnd"/>
      <w:r w:rsidR="008017E9">
        <w:t xml:space="preserve">), </w:t>
      </w:r>
      <w:proofErr w:type="spellStart"/>
      <w:r w:rsidR="008017E9">
        <w:t>non volatile</w:t>
      </w:r>
      <w:proofErr w:type="spellEnd"/>
      <w:r w:rsidR="008017E9">
        <w:t xml:space="preserve"> (data </w:t>
      </w:r>
      <w:proofErr w:type="spellStart"/>
      <w:r w:rsidR="008017E9">
        <w:t>ada</w:t>
      </w:r>
      <w:proofErr w:type="spellEnd"/>
      <w:r w:rsidR="008017E9">
        <w:t xml:space="preserve"> </w:t>
      </w:r>
      <w:proofErr w:type="spellStart"/>
      <w:r w:rsidR="008017E9">
        <w:t>walau</w:t>
      </w:r>
      <w:proofErr w:type="spellEnd"/>
      <w:r w:rsidR="008017E9">
        <w:t xml:space="preserve"> </w:t>
      </w:r>
      <w:proofErr w:type="spellStart"/>
      <w:r w:rsidR="008017E9">
        <w:t>tidak</w:t>
      </w:r>
      <w:proofErr w:type="spellEnd"/>
      <w:r w:rsidR="008017E9">
        <w:t xml:space="preserve"> </w:t>
      </w:r>
      <w:proofErr w:type="spellStart"/>
      <w:r w:rsidR="008017E9">
        <w:t>ada</w:t>
      </w:r>
      <w:proofErr w:type="spellEnd"/>
      <w:r w:rsidR="008017E9">
        <w:t xml:space="preserve"> </w:t>
      </w:r>
      <w:proofErr w:type="spellStart"/>
      <w:r w:rsidR="008017E9">
        <w:t>listik</w:t>
      </w:r>
      <w:proofErr w:type="spellEnd"/>
      <w:r w:rsidR="008017E9">
        <w:t>), erasable (</w:t>
      </w:r>
      <w:proofErr w:type="spellStart"/>
      <w:r w:rsidR="008017E9">
        <w:t>nilainya</w:t>
      </w:r>
      <w:proofErr w:type="spellEnd"/>
      <w:r w:rsidR="008017E9">
        <w:t xml:space="preserve"> </w:t>
      </w:r>
      <w:proofErr w:type="spellStart"/>
      <w:r w:rsidR="008017E9">
        <w:t>dapat</w:t>
      </w:r>
      <w:proofErr w:type="spellEnd"/>
      <w:r w:rsidR="008017E9">
        <w:t xml:space="preserve"> di </w:t>
      </w:r>
      <w:proofErr w:type="spellStart"/>
      <w:r w:rsidR="008017E9">
        <w:t>hapus</w:t>
      </w:r>
      <w:proofErr w:type="spellEnd"/>
      <w:r w:rsidR="008017E9">
        <w:t>), non-erasable (</w:t>
      </w:r>
      <w:proofErr w:type="spellStart"/>
      <w:r w:rsidR="008017E9">
        <w:t>tidak</w:t>
      </w:r>
      <w:proofErr w:type="spellEnd"/>
      <w:r w:rsidR="008017E9">
        <w:t xml:space="preserve"> </w:t>
      </w:r>
      <w:proofErr w:type="spellStart"/>
      <w:r w:rsidR="008017E9">
        <w:t>dapat</w:t>
      </w:r>
      <w:proofErr w:type="spellEnd"/>
      <w:r w:rsidR="008017E9">
        <w:t xml:space="preserve"> </w:t>
      </w:r>
      <w:proofErr w:type="spellStart"/>
      <w:r w:rsidR="008017E9">
        <w:t>dihapus</w:t>
      </w:r>
      <w:proofErr w:type="spellEnd"/>
      <w:r w:rsidR="008017E9">
        <w:t xml:space="preserve"> </w:t>
      </w:r>
      <w:proofErr w:type="spellStart"/>
      <w:r w:rsidR="008017E9">
        <w:t>nilainya</w:t>
      </w:r>
      <w:proofErr w:type="spellEnd"/>
      <w:r w:rsidR="008017E9">
        <w:t xml:space="preserve">) </w:t>
      </w:r>
    </w:p>
    <w:p w14:paraId="0DD89324" w14:textId="620BA1DE" w:rsidR="0067172A" w:rsidRDefault="0067172A" w:rsidP="0067172A">
      <w:pPr>
        <w:pStyle w:val="ListParagraph"/>
        <w:numPr>
          <w:ilvl w:val="0"/>
          <w:numId w:val="1"/>
        </w:numPr>
      </w:pPr>
      <w:proofErr w:type="spellStart"/>
      <w:proofErr w:type="gramStart"/>
      <w:r>
        <w:t>Organisasi</w:t>
      </w:r>
      <w:proofErr w:type="spellEnd"/>
      <w:r>
        <w:t xml:space="preserve">  </w:t>
      </w:r>
      <w:proofErr w:type="spellStart"/>
      <w:r>
        <w:t>memori</w:t>
      </w:r>
      <w:proofErr w:type="spellEnd"/>
      <w:proofErr w:type="gramEnd"/>
      <w:r w:rsidR="008017E9">
        <w:t xml:space="preserve"> : </w:t>
      </w:r>
      <w:proofErr w:type="spellStart"/>
      <w:r w:rsidR="008017E9">
        <w:t>penyusun</w:t>
      </w:r>
      <w:proofErr w:type="spellEnd"/>
      <w:r w:rsidR="008017E9">
        <w:t xml:space="preserve"> bit </w:t>
      </w:r>
      <w:proofErr w:type="spellStart"/>
      <w:r w:rsidR="008017E9">
        <w:t>untuk</w:t>
      </w:r>
      <w:proofErr w:type="spellEnd"/>
      <w:r w:rsidR="008017E9">
        <w:t xml:space="preserve"> word.</w:t>
      </w:r>
    </w:p>
    <w:p w14:paraId="734DB243" w14:textId="06BCB4C5" w:rsidR="008017E9" w:rsidRDefault="008017E9" w:rsidP="008017E9">
      <w:pPr>
        <w:pStyle w:val="ListParagraph"/>
      </w:pPr>
    </w:p>
    <w:p w14:paraId="106FA9EF" w14:textId="6021FA6B" w:rsidR="008017E9" w:rsidRDefault="008017E9" w:rsidP="008017E9">
      <w:pPr>
        <w:pStyle w:val="ListParagraph"/>
      </w:pPr>
      <w:r>
        <w:t>RAM (Random Access Memory)</w:t>
      </w:r>
    </w:p>
    <w:p w14:paraId="1290B610" w14:textId="2122CE34" w:rsidR="008017E9" w:rsidRDefault="008017E9" w:rsidP="008017E9">
      <w:pPr>
        <w:pStyle w:val="ListParagraph"/>
      </w:pPr>
      <w:r>
        <w:t>DRAM (Dynamic)</w:t>
      </w:r>
    </w:p>
    <w:p w14:paraId="4F4D54E4" w14:textId="1341F03C" w:rsidR="008017E9" w:rsidRDefault="008017E9" w:rsidP="008017E9">
      <w:pPr>
        <w:pStyle w:val="ListParagraph"/>
      </w:pPr>
      <w:r>
        <w:t xml:space="preserve">Data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muatan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di </w:t>
      </w:r>
      <w:proofErr w:type="spellStart"/>
      <w:r>
        <w:t>kapasitor</w:t>
      </w:r>
      <w:proofErr w:type="spellEnd"/>
      <w:r>
        <w:t xml:space="preserve">,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 refresh. (main memory)</w:t>
      </w:r>
    </w:p>
    <w:p w14:paraId="63A9FA99" w14:textId="2AA0678D" w:rsidR="008017E9" w:rsidRDefault="008017E9" w:rsidP="008017E9">
      <w:pPr>
        <w:pStyle w:val="ListParagraph"/>
      </w:pPr>
      <w:r>
        <w:t xml:space="preserve">+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murah</w:t>
      </w:r>
      <w:proofErr w:type="spellEnd"/>
      <w:r>
        <w:t xml:space="preserve">,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besar</w:t>
      </w:r>
      <w:proofErr w:type="spellEnd"/>
      <w:r>
        <w:t>,</w:t>
      </w:r>
    </w:p>
    <w:p w14:paraId="66B161F0" w14:textId="21886792" w:rsidR="008017E9" w:rsidRDefault="008017E9" w:rsidP="008017E9">
      <w:pPr>
        <w:pStyle w:val="ListParagraph"/>
        <w:numPr>
          <w:ilvl w:val="0"/>
          <w:numId w:val="2"/>
        </w:numPr>
      </w:pPr>
      <w:proofErr w:type="spellStart"/>
      <w:r>
        <w:t>Perlu</w:t>
      </w:r>
      <w:proofErr w:type="spellEnd"/>
      <w:r>
        <w:t xml:space="preserve"> refresh, </w:t>
      </w:r>
      <w:proofErr w:type="spellStart"/>
      <w:r>
        <w:t>biaya</w:t>
      </w:r>
      <w:proofErr w:type="spellEnd"/>
      <w:r>
        <w:t xml:space="preserve"> refresh </w:t>
      </w:r>
      <w:proofErr w:type="spellStart"/>
      <w:r>
        <w:t>lebih</w:t>
      </w:r>
      <w:proofErr w:type="spellEnd"/>
      <w:r>
        <w:t xml:space="preserve"> mahal,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</w:p>
    <w:p w14:paraId="3D477B7B" w14:textId="6A3D61F6" w:rsidR="008017E9" w:rsidRDefault="008017E9" w:rsidP="008017E9">
      <w:pPr>
        <w:pStyle w:val="ListParagraph"/>
      </w:pPr>
      <w:r>
        <w:t>SRAM(Static)</w:t>
      </w:r>
    </w:p>
    <w:p w14:paraId="4FE3FF12" w14:textId="62E78996" w:rsidR="008017E9" w:rsidRDefault="008017E9" w:rsidP="008017E9">
      <w:pPr>
        <w:pStyle w:val="ListParagraph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transistor,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 refresh. (cache memory)</w:t>
      </w:r>
    </w:p>
    <w:p w14:paraId="67962ADD" w14:textId="72D58279" w:rsidR="008017E9" w:rsidRDefault="008017E9" w:rsidP="008017E9">
      <w:pPr>
        <w:pStyle w:val="ListParagraph"/>
      </w:pPr>
      <w:r>
        <w:t xml:space="preserve">+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refresh,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refresh, </w:t>
      </w:r>
      <w:proofErr w:type="spellStart"/>
      <w:r>
        <w:t>cepat</w:t>
      </w:r>
      <w:proofErr w:type="spellEnd"/>
    </w:p>
    <w:p w14:paraId="03FB45FC" w14:textId="50D082A9" w:rsidR="008017E9" w:rsidRDefault="008017E9" w:rsidP="008017E9">
      <w:pPr>
        <w:pStyle w:val="ListParagraph"/>
        <w:numPr>
          <w:ilvl w:val="0"/>
          <w:numId w:val="2"/>
        </w:numPr>
      </w:pPr>
      <w:proofErr w:type="spellStart"/>
      <w:r>
        <w:t>Komplek</w:t>
      </w:r>
      <w:proofErr w:type="spellEnd"/>
      <w:r>
        <w:t xml:space="preserve">, </w:t>
      </w:r>
      <w:proofErr w:type="spellStart"/>
      <w:r>
        <w:t>besar</w:t>
      </w:r>
      <w:proofErr w:type="spellEnd"/>
      <w:r>
        <w:t xml:space="preserve">, mahal,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42BAF8F4" w14:textId="48804D3C" w:rsidR="008017E9" w:rsidRDefault="008017E9" w:rsidP="008017E9">
      <w:pPr>
        <w:ind w:left="720"/>
      </w:pPr>
      <w:proofErr w:type="spellStart"/>
      <w:r>
        <w:t>Advanca</w:t>
      </w:r>
      <w:proofErr w:type="spellEnd"/>
      <w:r>
        <w:t xml:space="preserve"> DRAM = SDRAM, RDRAM</w:t>
      </w:r>
    </w:p>
    <w:p w14:paraId="7D1FCD1C" w14:textId="0162F246" w:rsidR="008017E9" w:rsidRDefault="008017E9" w:rsidP="008017E9">
      <w:pPr>
        <w:ind w:left="720"/>
      </w:pPr>
      <w:r>
        <w:t xml:space="preserve">ROM (Read Only Memory) =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chip</w:t>
      </w:r>
      <w:r w:rsidR="006702C5">
        <w:t xml:space="preserve">. </w:t>
      </w:r>
      <w:proofErr w:type="spellStart"/>
      <w:proofErr w:type="gramStart"/>
      <w:r w:rsidR="006702C5">
        <w:t>Aplikasi</w:t>
      </w:r>
      <w:proofErr w:type="spellEnd"/>
      <w:r w:rsidR="006702C5">
        <w:t xml:space="preserve"> :</w:t>
      </w:r>
      <w:proofErr w:type="gramEnd"/>
      <w:r>
        <w:t xml:space="preserve"> store firmware, BIOS</w:t>
      </w:r>
    </w:p>
    <w:p w14:paraId="5D711757" w14:textId="5FFDBE88" w:rsidR="008017E9" w:rsidRDefault="008017E9" w:rsidP="008017E9">
      <w:pPr>
        <w:ind w:left="720"/>
      </w:pPr>
      <w:r>
        <w:t>PROM =Programmable</w:t>
      </w:r>
      <w:r w:rsidR="006702C5">
        <w:t xml:space="preserve"> =</w:t>
      </w:r>
      <w:proofErr w:type="spellStart"/>
      <w:r w:rsidR="006702C5">
        <w:t>dituli</w:t>
      </w:r>
      <w:proofErr w:type="spellEnd"/>
      <w:r w:rsidR="006702C5">
        <w:t xml:space="preserve"> </w:t>
      </w:r>
      <w:proofErr w:type="spellStart"/>
      <w:r w:rsidR="006702C5">
        <w:t>sesudah</w:t>
      </w:r>
      <w:proofErr w:type="spellEnd"/>
      <w:r w:rsidR="006702C5">
        <w:t xml:space="preserve"> chip </w:t>
      </w:r>
      <w:proofErr w:type="spellStart"/>
      <w:r w:rsidR="006702C5">
        <w:t>dibuat</w:t>
      </w:r>
      <w:proofErr w:type="spellEnd"/>
      <w:r w:rsidR="006702C5">
        <w:t xml:space="preserve">, </w:t>
      </w:r>
      <w:proofErr w:type="spellStart"/>
      <w:r w:rsidR="006702C5">
        <w:t>hanya</w:t>
      </w:r>
      <w:proofErr w:type="spellEnd"/>
      <w:r w:rsidR="006702C5">
        <w:t xml:space="preserve"> </w:t>
      </w:r>
      <w:proofErr w:type="spellStart"/>
      <w:r w:rsidR="006702C5">
        <w:t>bisa</w:t>
      </w:r>
      <w:proofErr w:type="spellEnd"/>
      <w:r w:rsidR="006702C5">
        <w:t xml:space="preserve"> </w:t>
      </w:r>
      <w:proofErr w:type="spellStart"/>
      <w:r w:rsidR="006702C5">
        <w:t>satu</w:t>
      </w:r>
      <w:proofErr w:type="spellEnd"/>
      <w:r w:rsidR="006702C5">
        <w:t xml:space="preserve"> kali </w:t>
      </w:r>
      <w:proofErr w:type="gramStart"/>
      <w:r w:rsidR="006702C5">
        <w:t>tulis,</w:t>
      </w:r>
      <w:proofErr w:type="spellStart"/>
      <w:r w:rsidR="006702C5">
        <w:t>non</w:t>
      </w:r>
      <w:proofErr w:type="gramEnd"/>
      <w:r w:rsidR="006702C5">
        <w:t xml:space="preserve"> volatile</w:t>
      </w:r>
      <w:proofErr w:type="spellEnd"/>
      <w:r w:rsidR="006702C5">
        <w:t xml:space="preserve">, data </w:t>
      </w:r>
      <w:proofErr w:type="spellStart"/>
      <w:r w:rsidR="006702C5">
        <w:t>tidak</w:t>
      </w:r>
      <w:proofErr w:type="spellEnd"/>
      <w:r w:rsidR="006702C5">
        <w:t xml:space="preserve"> </w:t>
      </w:r>
      <w:proofErr w:type="spellStart"/>
      <w:r w:rsidR="006702C5">
        <w:t>bisa</w:t>
      </w:r>
      <w:proofErr w:type="spellEnd"/>
      <w:r w:rsidR="006702C5">
        <w:t xml:space="preserve"> </w:t>
      </w:r>
      <w:proofErr w:type="spellStart"/>
      <w:r w:rsidR="006702C5">
        <w:t>dihapus</w:t>
      </w:r>
      <w:proofErr w:type="spellEnd"/>
      <w:r w:rsidR="006702C5">
        <w:t xml:space="preserve">. </w:t>
      </w:r>
      <w:proofErr w:type="spellStart"/>
      <w:proofErr w:type="gramStart"/>
      <w:r w:rsidR="006702C5">
        <w:t>Aplikasi</w:t>
      </w:r>
      <w:proofErr w:type="spellEnd"/>
      <w:r w:rsidR="006702C5">
        <w:t xml:space="preserve"> :RFID</w:t>
      </w:r>
      <w:proofErr w:type="gramEnd"/>
    </w:p>
    <w:p w14:paraId="7B90F314" w14:textId="2BE96F94" w:rsidR="008017E9" w:rsidRDefault="008017E9" w:rsidP="008017E9">
      <w:pPr>
        <w:ind w:left="720"/>
      </w:pPr>
      <w:r>
        <w:t>EPROM =Erasable</w:t>
      </w:r>
      <w:r w:rsidR="006702C5">
        <w:t xml:space="preserve"> = </w:t>
      </w:r>
      <w:proofErr w:type="spellStart"/>
      <w:r w:rsidR="006702C5">
        <w:t>dihapus</w:t>
      </w:r>
      <w:proofErr w:type="spellEnd"/>
      <w:r w:rsidR="006702C5">
        <w:t xml:space="preserve"> </w:t>
      </w:r>
      <w:proofErr w:type="spellStart"/>
      <w:r w:rsidR="006702C5">
        <w:t>menggunakan</w:t>
      </w:r>
      <w:proofErr w:type="spellEnd"/>
      <w:r w:rsidR="006702C5">
        <w:t xml:space="preserve"> ultra violate </w:t>
      </w:r>
      <w:proofErr w:type="spellStart"/>
      <w:r w:rsidR="006702C5">
        <w:t>tetapi</w:t>
      </w:r>
      <w:proofErr w:type="spellEnd"/>
      <w:r w:rsidR="006702C5">
        <w:t xml:space="preserve"> data </w:t>
      </w:r>
      <w:proofErr w:type="spellStart"/>
      <w:r w:rsidR="006702C5">
        <w:t>satu</w:t>
      </w:r>
      <w:proofErr w:type="spellEnd"/>
      <w:r w:rsidR="006702C5">
        <w:t xml:space="preserve"> chip </w:t>
      </w:r>
      <w:proofErr w:type="spellStart"/>
      <w:r w:rsidR="006702C5">
        <w:t>terhapus</w:t>
      </w:r>
      <w:proofErr w:type="spellEnd"/>
    </w:p>
    <w:p w14:paraId="7EEC3D99" w14:textId="15680D86" w:rsidR="008017E9" w:rsidRDefault="008017E9" w:rsidP="008017E9">
      <w:pPr>
        <w:ind w:left="720"/>
      </w:pPr>
      <w:r>
        <w:t xml:space="preserve">EEPROM = </w:t>
      </w:r>
      <w:proofErr w:type="spellStart"/>
      <w:r>
        <w:t>Electically</w:t>
      </w:r>
      <w:proofErr w:type="spellEnd"/>
      <w:r w:rsidR="006702C5">
        <w:t xml:space="preserve"> = </w:t>
      </w:r>
      <w:proofErr w:type="spellStart"/>
      <w:r w:rsidR="006702C5">
        <w:t>dihapus</w:t>
      </w:r>
      <w:proofErr w:type="spellEnd"/>
      <w:r w:rsidR="006702C5">
        <w:t xml:space="preserve"> </w:t>
      </w:r>
      <w:proofErr w:type="spellStart"/>
      <w:r w:rsidR="006702C5">
        <w:t>secara</w:t>
      </w:r>
      <w:proofErr w:type="spellEnd"/>
      <w:r w:rsidR="006702C5">
        <w:t xml:space="preserve"> </w:t>
      </w:r>
      <w:proofErr w:type="spellStart"/>
      <w:r w:rsidR="006702C5">
        <w:t>terus</w:t>
      </w:r>
      <w:proofErr w:type="spellEnd"/>
      <w:r w:rsidR="006702C5">
        <w:t xml:space="preserve"> </w:t>
      </w:r>
      <w:proofErr w:type="spellStart"/>
      <w:r w:rsidR="006702C5">
        <w:t>menerus</w:t>
      </w:r>
      <w:proofErr w:type="spellEnd"/>
      <w:r w:rsidR="006702C5">
        <w:t xml:space="preserve"> </w:t>
      </w:r>
      <w:proofErr w:type="spellStart"/>
      <w:r w:rsidR="006702C5">
        <w:t>karena</w:t>
      </w:r>
      <w:proofErr w:type="spellEnd"/>
      <w:r w:rsidR="006702C5">
        <w:t xml:space="preserve"> </w:t>
      </w:r>
      <w:proofErr w:type="spellStart"/>
      <w:r w:rsidR="006702C5">
        <w:t>dengan</w:t>
      </w:r>
      <w:proofErr w:type="spellEnd"/>
      <w:r w:rsidR="006702C5">
        <w:t xml:space="preserve"> </w:t>
      </w:r>
      <w:proofErr w:type="spellStart"/>
      <w:r w:rsidR="006702C5">
        <w:t>listrik</w:t>
      </w:r>
      <w:proofErr w:type="spellEnd"/>
    </w:p>
    <w:p w14:paraId="3C3B3005" w14:textId="79A110C3" w:rsidR="008017E9" w:rsidRDefault="008017E9" w:rsidP="008017E9">
      <w:pPr>
        <w:ind w:left="720"/>
      </w:pPr>
      <w:proofErr w:type="spellStart"/>
      <w:r>
        <w:t>Flas</w:t>
      </w:r>
      <w:proofErr w:type="spellEnd"/>
      <w:r>
        <w:t xml:space="preserve"> Memory</w:t>
      </w:r>
      <w:r w:rsidR="006702C5">
        <w:t xml:space="preserve"> = </w:t>
      </w:r>
      <w:proofErr w:type="spellStart"/>
      <w:r w:rsidR="006702C5">
        <w:t>dihapus</w:t>
      </w:r>
      <w:proofErr w:type="spellEnd"/>
      <w:r w:rsidR="006702C5">
        <w:t xml:space="preserve"> </w:t>
      </w:r>
      <w:proofErr w:type="spellStart"/>
      <w:r w:rsidR="006702C5">
        <w:t>secara</w:t>
      </w:r>
      <w:proofErr w:type="spellEnd"/>
      <w:r w:rsidR="006702C5">
        <w:t xml:space="preserve"> </w:t>
      </w:r>
      <w:proofErr w:type="spellStart"/>
      <w:r w:rsidR="006702C5">
        <w:t>satuan</w:t>
      </w:r>
      <w:proofErr w:type="spellEnd"/>
      <w:r w:rsidR="006702C5">
        <w:t xml:space="preserve"> </w:t>
      </w:r>
      <w:proofErr w:type="spellStart"/>
      <w:r w:rsidR="006702C5">
        <w:t>blok</w:t>
      </w:r>
      <w:proofErr w:type="spellEnd"/>
      <w:r w:rsidR="006702C5">
        <w:t xml:space="preserve"> </w:t>
      </w:r>
      <w:proofErr w:type="spellStart"/>
      <w:r w:rsidR="006702C5">
        <w:t>memori</w:t>
      </w:r>
      <w:proofErr w:type="spellEnd"/>
      <w:r w:rsidR="006702C5">
        <w:t>.</w:t>
      </w:r>
    </w:p>
    <w:p w14:paraId="49FDB63D" w14:textId="77777777" w:rsidR="006702C5" w:rsidRDefault="006702C5" w:rsidP="008017E9">
      <w:pPr>
        <w:ind w:left="720"/>
        <w:rPr>
          <w:noProof/>
        </w:rPr>
      </w:pPr>
    </w:p>
    <w:p w14:paraId="330D0380" w14:textId="011B5113" w:rsidR="006702C5" w:rsidRDefault="006702C5" w:rsidP="008017E9">
      <w:pPr>
        <w:ind w:left="720"/>
      </w:pPr>
      <w:r>
        <w:rPr>
          <w:noProof/>
        </w:rPr>
        <w:drawing>
          <wp:inline distT="0" distB="0" distL="0" distR="0" wp14:anchorId="47EA092F" wp14:editId="0D7CA039">
            <wp:extent cx="545429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50" t="39506" r="33547" b="23647"/>
                    <a:stretch/>
                  </pic:blipFill>
                  <pic:spPr bwMode="auto">
                    <a:xfrm>
                      <a:off x="0" y="0"/>
                      <a:ext cx="5467017" cy="219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1F962" w14:textId="3B531407" w:rsidR="006702C5" w:rsidRDefault="006702C5" w:rsidP="008017E9">
      <w:pPr>
        <w:ind w:left="720"/>
      </w:pPr>
      <w:r>
        <w:t>Error check = parity &amp; hamming code</w:t>
      </w:r>
    </w:p>
    <w:p w14:paraId="7D3415EC" w14:textId="30302517" w:rsidR="006702C5" w:rsidRDefault="006702C5" w:rsidP="008017E9">
      <w:pPr>
        <w:ind w:left="720"/>
      </w:pPr>
      <w:r>
        <w:lastRenderedPageBreak/>
        <w:t>Parity = odd (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1nya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1 agar </w:t>
      </w:r>
      <w:proofErr w:type="spellStart"/>
      <w:r>
        <w:t>ganjil</w:t>
      </w:r>
      <w:proofErr w:type="spellEnd"/>
      <w:r>
        <w:t>), even (</w:t>
      </w:r>
      <w:proofErr w:type="spellStart"/>
      <w:r>
        <w:t>jika</w:t>
      </w:r>
      <w:proofErr w:type="spellEnd"/>
      <w:r>
        <w:t xml:space="preserve"> 1nya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1 agar </w:t>
      </w:r>
      <w:proofErr w:type="spellStart"/>
      <w:r>
        <w:t>genap</w:t>
      </w:r>
      <w:proofErr w:type="spellEnd"/>
      <w:r>
        <w:t>)</w:t>
      </w:r>
    </w:p>
    <w:p w14:paraId="420BB64D" w14:textId="5FAC16EC" w:rsidR="006702C5" w:rsidRDefault="006702C5" w:rsidP="008017E9">
      <w:pPr>
        <w:ind w:left="720"/>
      </w:pPr>
      <w:r>
        <w:t xml:space="preserve">Hamming code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(Panjang </w:t>
      </w:r>
      <w:proofErr w:type="spellStart"/>
      <w:r>
        <w:t>pisan</w:t>
      </w:r>
      <w:proofErr w:type="spellEnd"/>
      <w:r>
        <w:t>)</w:t>
      </w:r>
    </w:p>
    <w:p w14:paraId="67F84ED2" w14:textId="3BF4CE7E" w:rsidR="006702C5" w:rsidRDefault="006702C5" w:rsidP="008017E9">
      <w:pPr>
        <w:ind w:left="720"/>
      </w:pPr>
    </w:p>
    <w:p w14:paraId="39A28972" w14:textId="09624F27" w:rsidR="006702C5" w:rsidRDefault="006702C5" w:rsidP="008017E9">
      <w:pPr>
        <w:ind w:left="720"/>
      </w:pPr>
      <w:proofErr w:type="spellStart"/>
      <w:r>
        <w:t>Memori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(RAID &amp; </w:t>
      </w:r>
      <w:proofErr w:type="spellStart"/>
      <w:r>
        <w:t>Optik</w:t>
      </w:r>
      <w:proofErr w:type="spellEnd"/>
      <w:r>
        <w:t>)</w:t>
      </w:r>
    </w:p>
    <w:p w14:paraId="1B8341A5" w14:textId="3ED04FD0" w:rsidR="006702C5" w:rsidRDefault="006702C5" w:rsidP="008017E9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2628C8" wp14:editId="763DB724">
            <wp:simplePos x="0" y="0"/>
            <wp:positionH relativeFrom="margin">
              <wp:posOffset>-323046</wp:posOffset>
            </wp:positionH>
            <wp:positionV relativeFrom="margin">
              <wp:posOffset>1517650</wp:posOffset>
            </wp:positionV>
            <wp:extent cx="6590030" cy="3655506"/>
            <wp:effectExtent l="0" t="0" r="127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7" t="34568" r="31410" b="10541"/>
                    <a:stretch/>
                  </pic:blipFill>
                  <pic:spPr bwMode="auto">
                    <a:xfrm>
                      <a:off x="0" y="0"/>
                      <a:ext cx="6590030" cy="365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RAID = redundant array of independent/inexpensive disk.</w:t>
      </w:r>
    </w:p>
    <w:p w14:paraId="10E6EB84" w14:textId="399E012F" w:rsidR="006702C5" w:rsidRDefault="006702C5" w:rsidP="008017E9">
      <w:pPr>
        <w:ind w:left="720"/>
        <w:rPr>
          <w:noProof/>
        </w:rPr>
      </w:pPr>
      <w:r>
        <w:rPr>
          <w:noProof/>
        </w:rPr>
        <w:t>Memori Optik = CD ROM, DVD R/RW</w:t>
      </w:r>
    </w:p>
    <w:p w14:paraId="7DA04C40" w14:textId="36C6D095" w:rsidR="006702C5" w:rsidRDefault="006702C5" w:rsidP="008017E9">
      <w:pPr>
        <w:ind w:left="720"/>
        <w:rPr>
          <w:noProof/>
        </w:rPr>
      </w:pPr>
      <w:r>
        <w:rPr>
          <w:noProof/>
        </w:rPr>
        <w:t>CD ROM = disimpan dalam bentuk pits, cara baca menggunakan pantulan laser, kerapatan dan kecepatan konstan, CD-R =hanya bisa diisi data sekali, CD-RW = bisa diisi data berkali kali.</w:t>
      </w:r>
    </w:p>
    <w:p w14:paraId="44C6DA70" w14:textId="77777777" w:rsidR="00286CBE" w:rsidRDefault="006702C5" w:rsidP="008017E9">
      <w:pPr>
        <w:ind w:left="720"/>
        <w:rPr>
          <w:noProof/>
        </w:rPr>
      </w:pPr>
      <w:r>
        <w:rPr>
          <w:noProof/>
        </w:rPr>
        <w:t>DVD</w:t>
      </w:r>
      <w:r w:rsidR="00286CBE">
        <w:rPr>
          <w:noProof/>
        </w:rPr>
        <w:t xml:space="preserve"> = video/versatile = data video/komputer.</w:t>
      </w:r>
    </w:p>
    <w:p w14:paraId="67CE6CA7" w14:textId="508B4718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r w:rsidRPr="00286CBE">
        <w:rPr>
          <w:rFonts w:ascii="Calibri" w:hAnsi="Calibri" w:cs="Calibri"/>
          <w:color w:val="000000"/>
          <w:lang w:val="en-ID"/>
        </w:rPr>
        <w:t xml:space="preserve">DVD-5: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satu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sisi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dan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satu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lapis,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kapasitas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total = 4,37 GB</w:t>
      </w:r>
    </w:p>
    <w:p w14:paraId="752B1E3A" w14:textId="6E00A3C3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r w:rsidRPr="00286CBE">
        <w:rPr>
          <w:rFonts w:ascii="Calibri" w:hAnsi="Calibri" w:cs="Calibri"/>
          <w:color w:val="000000"/>
          <w:lang w:val="en-ID"/>
        </w:rPr>
        <w:t xml:space="preserve">DVD-9: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satu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sisi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dan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dua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lapis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dimana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kapasitas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setiap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lapisan</w:t>
      </w:r>
      <w:proofErr w:type="spellEnd"/>
    </w:p>
    <w:p w14:paraId="123395ED" w14:textId="77777777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proofErr w:type="spellStart"/>
      <w:r w:rsidRPr="00286CBE">
        <w:rPr>
          <w:rFonts w:ascii="Calibri" w:hAnsi="Calibri" w:cs="Calibri"/>
          <w:color w:val="000000"/>
          <w:lang w:val="en-ID"/>
        </w:rPr>
        <w:t>adalah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4,37 GB dan 7,95 GB,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sehingga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kapasitas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total</w:t>
      </w:r>
    </w:p>
    <w:p w14:paraId="600B6C81" w14:textId="77777777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proofErr w:type="spellStart"/>
      <w:r w:rsidRPr="00286CBE">
        <w:rPr>
          <w:rFonts w:ascii="Calibri" w:hAnsi="Calibri" w:cs="Calibri"/>
          <w:color w:val="000000"/>
          <w:lang w:val="en-ID"/>
        </w:rPr>
        <w:t>menjadi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12,32 GB</w:t>
      </w:r>
    </w:p>
    <w:p w14:paraId="314E6EAD" w14:textId="2E177155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r w:rsidRPr="00286CBE">
        <w:rPr>
          <w:rFonts w:ascii="Calibri" w:hAnsi="Calibri" w:cs="Calibri"/>
          <w:color w:val="000000"/>
          <w:lang w:val="en-ID"/>
        </w:rPr>
        <w:t xml:space="preserve">DVD-10: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dua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sisi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masing-masing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satu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lapis,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kapasitas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total</w:t>
      </w:r>
    </w:p>
    <w:p w14:paraId="28F8A636" w14:textId="77777777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proofErr w:type="spellStart"/>
      <w:r w:rsidRPr="00286CBE">
        <w:rPr>
          <w:rFonts w:ascii="Calibri" w:hAnsi="Calibri" w:cs="Calibri"/>
          <w:color w:val="000000"/>
          <w:lang w:val="en-ID"/>
        </w:rPr>
        <w:t>sebesar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8,74 GB</w:t>
      </w:r>
    </w:p>
    <w:p w14:paraId="660D2468" w14:textId="0C984683" w:rsidR="00286CBE" w:rsidRPr="00286CBE" w:rsidRDefault="00286CBE" w:rsidP="00286CB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lang w:val="en-ID"/>
        </w:rPr>
      </w:pPr>
      <w:r w:rsidRPr="00286CBE">
        <w:rPr>
          <w:rFonts w:ascii="Calibri" w:hAnsi="Calibri" w:cs="Calibri"/>
          <w:color w:val="000000"/>
          <w:lang w:val="en-ID"/>
        </w:rPr>
        <w:t xml:space="preserve">DVD-18: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dua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sisi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masing-masing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dua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lapis,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kapasitas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</w:t>
      </w:r>
      <w:proofErr w:type="spellStart"/>
      <w:r w:rsidRPr="00286CBE">
        <w:rPr>
          <w:rFonts w:ascii="Calibri" w:hAnsi="Calibri" w:cs="Calibri"/>
          <w:color w:val="000000"/>
          <w:lang w:val="en-ID"/>
        </w:rPr>
        <w:t>totalnya</w:t>
      </w:r>
      <w:proofErr w:type="spellEnd"/>
    </w:p>
    <w:p w14:paraId="043CBFFF" w14:textId="48D5C7A3" w:rsidR="006702C5" w:rsidRDefault="00286CBE" w:rsidP="00286CBE">
      <w:pPr>
        <w:ind w:left="720"/>
        <w:rPr>
          <w:noProof/>
        </w:rPr>
      </w:pPr>
      <w:proofErr w:type="spellStart"/>
      <w:r w:rsidRPr="00286CBE">
        <w:rPr>
          <w:rFonts w:ascii="Calibri" w:hAnsi="Calibri" w:cs="Calibri"/>
          <w:color w:val="000000"/>
          <w:lang w:val="en-ID"/>
        </w:rPr>
        <w:t>sebesar</w:t>
      </w:r>
      <w:proofErr w:type="spellEnd"/>
      <w:r w:rsidRPr="00286CBE">
        <w:rPr>
          <w:rFonts w:ascii="Calibri" w:hAnsi="Calibri" w:cs="Calibri"/>
          <w:color w:val="000000"/>
          <w:lang w:val="en-ID"/>
        </w:rPr>
        <w:t xml:space="preserve"> 15,9 GB</w:t>
      </w:r>
      <w:r w:rsidRPr="00286CBE">
        <w:rPr>
          <w:noProof/>
        </w:rPr>
        <w:t xml:space="preserve"> </w:t>
      </w:r>
    </w:p>
    <w:p w14:paraId="4C588CF5" w14:textId="2DB53E75" w:rsidR="00286CBE" w:rsidRDefault="00286CBE" w:rsidP="00286CBE">
      <w:pPr>
        <w:ind w:left="720"/>
        <w:rPr>
          <w:noProof/>
        </w:rPr>
      </w:pPr>
      <w:r>
        <w:rPr>
          <w:noProof/>
        </w:rPr>
        <w:t>DVD R =satu kali isi data, DVD-RW = diisi data berkali kali</w:t>
      </w:r>
    </w:p>
    <w:p w14:paraId="1D29EBCB" w14:textId="6C4783B0" w:rsidR="00286CBE" w:rsidRDefault="00286CBE" w:rsidP="00286CBE">
      <w:pPr>
        <w:ind w:left="720"/>
        <w:rPr>
          <w:noProof/>
        </w:rPr>
      </w:pPr>
    </w:p>
    <w:p w14:paraId="2FEC7566" w14:textId="3EF7E8FC" w:rsidR="0033297B" w:rsidRDefault="0033297B" w:rsidP="00286CBE">
      <w:pPr>
        <w:ind w:left="720"/>
        <w:rPr>
          <w:noProof/>
        </w:rPr>
      </w:pPr>
      <w:r>
        <w:rPr>
          <w:noProof/>
        </w:rPr>
        <w:lastRenderedPageBreak/>
        <w:t>MEMORY UTAMA</w:t>
      </w:r>
    </w:p>
    <w:p w14:paraId="0E93F8F1" w14:textId="34FED98B" w:rsidR="00286CBE" w:rsidRDefault="00286CBE" w:rsidP="00286CBE">
      <w:pPr>
        <w:ind w:left="720"/>
        <w:rPr>
          <w:noProof/>
        </w:rPr>
      </w:pPr>
      <w:r>
        <w:rPr>
          <w:noProof/>
        </w:rPr>
        <w:t>Memori Controller</w:t>
      </w:r>
    </w:p>
    <w:p w14:paraId="64311D32" w14:textId="678DD16A" w:rsidR="00286CBE" w:rsidRDefault="00286CBE" w:rsidP="00286CBE">
      <w:pPr>
        <w:ind w:left="720"/>
        <w:rPr>
          <w:noProof/>
        </w:rPr>
      </w:pPr>
      <w:r>
        <w:rPr>
          <w:noProof/>
        </w:rPr>
        <w:t>MAR = Memory address register</w:t>
      </w:r>
    </w:p>
    <w:p w14:paraId="46A7C033" w14:textId="29690ABC" w:rsidR="00286CBE" w:rsidRDefault="00286CBE" w:rsidP="00286CBE">
      <w:pPr>
        <w:ind w:left="720"/>
        <w:rPr>
          <w:noProof/>
        </w:rPr>
      </w:pPr>
      <w:r>
        <w:rPr>
          <w:noProof/>
        </w:rPr>
        <w:t>MBR = Memory buffer register</w:t>
      </w:r>
    </w:p>
    <w:p w14:paraId="3DCDA7B0" w14:textId="0ACC7276" w:rsidR="00286CBE" w:rsidRDefault="00286CBE" w:rsidP="00286CBE">
      <w:pPr>
        <w:ind w:left="720"/>
        <w:rPr>
          <w:noProof/>
        </w:rPr>
      </w:pPr>
      <w:r>
        <w:rPr>
          <w:noProof/>
        </w:rPr>
        <w:t xml:space="preserve">WE = wtire enable </w:t>
      </w:r>
    </w:p>
    <w:p w14:paraId="604FBF3B" w14:textId="5FC5F8A5" w:rsidR="00286CBE" w:rsidRPr="00286CBE" w:rsidRDefault="00286CBE" w:rsidP="00286CBE">
      <w:pPr>
        <w:ind w:left="720"/>
        <w:rPr>
          <w:noProof/>
        </w:rPr>
      </w:pPr>
      <w:r>
        <w:rPr>
          <w:noProof/>
        </w:rPr>
        <w:t>OE = Output Enable</w:t>
      </w:r>
    </w:p>
    <w:p w14:paraId="6EB5218C" w14:textId="05352358" w:rsidR="006702C5" w:rsidRDefault="00286CBE" w:rsidP="008017E9">
      <w:pPr>
        <w:ind w:left="720"/>
      </w:pPr>
      <w:proofErr w:type="spellStart"/>
      <w:r>
        <w:t>Pengaksesan</w:t>
      </w:r>
      <w:proofErr w:type="spellEnd"/>
      <w:r>
        <w:t xml:space="preserve"> </w:t>
      </w:r>
      <w:proofErr w:type="spellStart"/>
      <w:proofErr w:type="gramStart"/>
      <w:r>
        <w:t>memori</w:t>
      </w:r>
      <w:proofErr w:type="spellEnd"/>
      <w:r>
        <w:t xml:space="preserve"> :</w:t>
      </w:r>
      <w:proofErr w:type="gramEnd"/>
    </w:p>
    <w:p w14:paraId="629998A5" w14:textId="00698F1E" w:rsidR="00286CBE" w:rsidRDefault="00286CBE" w:rsidP="008017E9">
      <w:pPr>
        <w:ind w:left="720"/>
      </w:pPr>
      <w:r>
        <w:t xml:space="preserve">MAR =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bit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mar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n-&gt;bit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yang valid 0 </w:t>
      </w:r>
      <w:proofErr w:type="spellStart"/>
      <w:r>
        <w:t>sampai</w:t>
      </w:r>
      <w:proofErr w:type="spellEnd"/>
      <w:r>
        <w:t xml:space="preserve"> 2</w:t>
      </w:r>
      <w:r>
        <w:rPr>
          <w:vertAlign w:val="superscript"/>
        </w:rPr>
        <w:t>n</w:t>
      </w:r>
      <w:r>
        <w:t>-1</w:t>
      </w:r>
    </w:p>
    <w:p w14:paraId="6CA42BAA" w14:textId="0D8D832C" w:rsidR="00286CBE" w:rsidRDefault="00286CBE" w:rsidP="008017E9">
      <w:pPr>
        <w:ind w:left="720"/>
      </w:pPr>
      <w:r>
        <w:t xml:space="preserve">MBR =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di </w:t>
      </w:r>
      <w:proofErr w:type="spellStart"/>
      <w:r>
        <w:t>baca</w:t>
      </w:r>
      <w:proofErr w:type="spellEnd"/>
      <w:r>
        <w:t xml:space="preserve">, MBR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m bit, 2m bit, 4m bit, </w:t>
      </w:r>
      <w:proofErr w:type="spellStart"/>
      <w:r>
        <w:t>dst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m = </w:t>
      </w:r>
      <w:proofErr w:type="spellStart"/>
      <w:r>
        <w:t>jumlah</w:t>
      </w:r>
      <w:proofErr w:type="spellEnd"/>
      <w:r>
        <w:t xml:space="preserve"> bit minimal</w:t>
      </w:r>
    </w:p>
    <w:p w14:paraId="08EDE250" w14:textId="0898B67C" w:rsidR="00286CBE" w:rsidRDefault="00286CBE" w:rsidP="008017E9">
      <w:pPr>
        <w:ind w:left="720"/>
      </w:pPr>
      <w:proofErr w:type="spellStart"/>
      <w:r>
        <w:t>Memori</w:t>
      </w:r>
      <w:proofErr w:type="spellEnd"/>
      <w:r>
        <w:t xml:space="preserve"> decoder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MAR </w:t>
      </w:r>
      <w:proofErr w:type="spellStart"/>
      <w:r>
        <w:t>sebagai</w:t>
      </w:r>
      <w:proofErr w:type="spellEnd"/>
      <w:r>
        <w:t xml:space="preserve"> x dan y</w:t>
      </w:r>
    </w:p>
    <w:p w14:paraId="659D6B2B" w14:textId="63252C55" w:rsidR="0033297B" w:rsidRDefault="0033297B" w:rsidP="008017E9">
      <w:pPr>
        <w:ind w:left="720"/>
      </w:pPr>
    </w:p>
    <w:p w14:paraId="24229F4F" w14:textId="43EEA363" w:rsidR="0033297B" w:rsidRPr="00286CBE" w:rsidRDefault="0033297B" w:rsidP="008017E9">
      <w:pPr>
        <w:ind w:left="720"/>
      </w:pPr>
      <w:r>
        <w:t xml:space="preserve">MEMORI </w:t>
      </w:r>
      <w:proofErr w:type="spellStart"/>
      <w:r>
        <w:t>Sekunder</w:t>
      </w:r>
      <w:proofErr w:type="spellEnd"/>
    </w:p>
    <w:p w14:paraId="2E27C2DA" w14:textId="0F525FF8" w:rsidR="008017E9" w:rsidRDefault="003319D5" w:rsidP="008017E9">
      <w:pPr>
        <w:ind w:left="720"/>
      </w:pPr>
      <w:r>
        <w:t xml:space="preserve">Hard disk drive (HDD)/ </w:t>
      </w:r>
      <w:proofErr w:type="spellStart"/>
      <w:r>
        <w:t>Magentic</w:t>
      </w:r>
      <w:proofErr w:type="spellEnd"/>
      <w:r>
        <w:t xml:space="preserve"> disk</w:t>
      </w:r>
    </w:p>
    <w:p w14:paraId="73EEC0D0" w14:textId="77777777" w:rsidR="003319D5" w:rsidRDefault="003319D5" w:rsidP="008017E9">
      <w:pPr>
        <w:ind w:left="720"/>
        <w:rPr>
          <w:noProof/>
        </w:rPr>
      </w:pPr>
      <w:proofErr w:type="spellStart"/>
      <w:r>
        <w:t>Komponen</w:t>
      </w:r>
      <w:proofErr w:type="spellEnd"/>
      <w:r>
        <w:t xml:space="preserve"> </w:t>
      </w:r>
      <w:proofErr w:type="spellStart"/>
      <w:proofErr w:type="gramStart"/>
      <w:r>
        <w:t>utama</w:t>
      </w:r>
      <w:proofErr w:type="spellEnd"/>
      <w:r>
        <w:t xml:space="preserve"> :</w:t>
      </w:r>
      <w:proofErr w:type="gramEnd"/>
      <w:r w:rsidRPr="003319D5">
        <w:rPr>
          <w:noProof/>
        </w:rPr>
        <w:t xml:space="preserve"> </w:t>
      </w:r>
    </w:p>
    <w:p w14:paraId="6638691C" w14:textId="21865D1B" w:rsidR="003319D5" w:rsidRDefault="003319D5" w:rsidP="008017E9">
      <w:pPr>
        <w:ind w:left="720"/>
      </w:pPr>
      <w:r>
        <w:rPr>
          <w:noProof/>
        </w:rPr>
        <w:drawing>
          <wp:inline distT="0" distB="0" distL="0" distR="0" wp14:anchorId="17879F78" wp14:editId="414C2724">
            <wp:extent cx="2753032" cy="162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71" t="40456" r="39957" b="12441"/>
                    <a:stretch/>
                  </pic:blipFill>
                  <pic:spPr bwMode="auto">
                    <a:xfrm>
                      <a:off x="0" y="0"/>
                      <a:ext cx="2755926" cy="162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F608" w14:textId="4C784DA2" w:rsidR="003319D5" w:rsidRDefault="003319D5" w:rsidP="003319D5">
      <w:pPr>
        <w:ind w:left="720"/>
      </w:pPr>
      <w:proofErr w:type="gramStart"/>
      <w:r>
        <w:t>Platte :</w:t>
      </w:r>
      <w:proofErr w:type="gramEnd"/>
      <w:r>
        <w:t xml:space="preserve"> </w:t>
      </w:r>
      <w:proofErr w:type="spellStart"/>
      <w:r>
        <w:t>piringan</w:t>
      </w:r>
      <w:proofErr w:type="spellEnd"/>
      <w:r>
        <w:t xml:space="preserve"> </w:t>
      </w:r>
      <w:proofErr w:type="spellStart"/>
      <w:r>
        <w:t>alumunium</w:t>
      </w:r>
      <w:proofErr w:type="spellEnd"/>
      <w:r>
        <w:t xml:space="preserve">/glass yang </w:t>
      </w:r>
      <w:proofErr w:type="spellStart"/>
      <w:r>
        <w:t>dilapisi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magnet.</w:t>
      </w:r>
    </w:p>
    <w:p w14:paraId="13DECEA4" w14:textId="11E613B0" w:rsidR="003319D5" w:rsidRDefault="003319D5" w:rsidP="003319D5">
      <w:pPr>
        <w:ind w:left="720"/>
      </w:pPr>
      <w:proofErr w:type="gramStart"/>
      <w:r>
        <w:t>Head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dan </w:t>
      </w:r>
      <w:proofErr w:type="spellStart"/>
      <w:r>
        <w:t>menulis</w:t>
      </w:r>
      <w:proofErr w:type="spellEnd"/>
      <w:r>
        <w:t xml:space="preserve"> di </w:t>
      </w:r>
      <w:proofErr w:type="spellStart"/>
      <w:r>
        <w:t>platte</w:t>
      </w:r>
      <w:proofErr w:type="spellEnd"/>
      <w:r>
        <w:t xml:space="preserve">, head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koil</w:t>
      </w:r>
      <w:proofErr w:type="spellEnd"/>
      <w:r>
        <w:t xml:space="preserve"> </w:t>
      </w:r>
      <w:proofErr w:type="spellStart"/>
      <w:r>
        <w:t>konduktif</w:t>
      </w:r>
      <w:proofErr w:type="spellEnd"/>
      <w:r>
        <w:t xml:space="preserve">, head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write dan read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silih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Bersama)</w:t>
      </w:r>
    </w:p>
    <w:p w14:paraId="428DEFC6" w14:textId="3F3E9B8D" w:rsidR="003319D5" w:rsidRDefault="003319D5" w:rsidP="003319D5">
      <w:pPr>
        <w:ind w:left="720"/>
      </w:pPr>
      <w:r>
        <w:t xml:space="preserve">Track = track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head, track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pada </w:t>
      </w:r>
      <w:proofErr w:type="spellStart"/>
      <w:r>
        <w:t>piringan</w:t>
      </w:r>
      <w:proofErr w:type="spellEnd"/>
      <w:r>
        <w:t xml:space="preserve">, </w:t>
      </w:r>
      <w:proofErr w:type="spellStart"/>
      <w:r>
        <w:t>antar</w:t>
      </w:r>
      <w:proofErr w:type="spellEnd"/>
      <w:r>
        <w:t xml:space="preserve"> track </w:t>
      </w:r>
      <w:proofErr w:type="spellStart"/>
      <w:r>
        <w:t>terdapat</w:t>
      </w:r>
      <w:proofErr w:type="spellEnd"/>
      <w:r>
        <w:t xml:space="preserve"> gap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interrack</w:t>
      </w:r>
      <w:proofErr w:type="spellEnd"/>
      <w:r>
        <w:t xml:space="preserve"> gap.</w:t>
      </w:r>
    </w:p>
    <w:p w14:paraId="5FE2439E" w14:textId="5E525FE3" w:rsidR="003319D5" w:rsidRDefault="003319D5" w:rsidP="003319D5">
      <w:pPr>
        <w:ind w:left="720"/>
      </w:pPr>
      <w:r>
        <w:t xml:space="preserve">Sector = data di transfer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disk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unit yang </w:t>
      </w:r>
      <w:proofErr w:type="spellStart"/>
      <w:r>
        <w:t>disebut</w:t>
      </w:r>
      <w:proofErr w:type="spellEnd"/>
      <w:r>
        <w:t xml:space="preserve"> sector, pada 1 track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ratusan</w:t>
      </w:r>
      <w:proofErr w:type="spellEnd"/>
      <w:r>
        <w:t xml:space="preserve"> sector, 1 sector </w:t>
      </w:r>
      <w:proofErr w:type="spellStart"/>
      <w:r>
        <w:t>berisi</w:t>
      </w:r>
      <w:proofErr w:type="spellEnd"/>
      <w:r>
        <w:t xml:space="preserve"> 512 </w:t>
      </w:r>
      <w:proofErr w:type="gramStart"/>
      <w:r>
        <w:t>byte</w:t>
      </w:r>
      <w:proofErr w:type="gramEnd"/>
    </w:p>
    <w:p w14:paraId="43F154AD" w14:textId="77777777" w:rsidR="003319D5" w:rsidRDefault="003319D5" w:rsidP="003319D5">
      <w:pPr>
        <w:ind w:left="720"/>
        <w:rPr>
          <w:noProof/>
        </w:rPr>
      </w:pPr>
    </w:p>
    <w:p w14:paraId="19356893" w14:textId="61F9A96B" w:rsidR="003319D5" w:rsidRDefault="003319D5" w:rsidP="003319D5">
      <w:pPr>
        <w:ind w:left="720"/>
      </w:pPr>
      <w:r>
        <w:rPr>
          <w:noProof/>
        </w:rPr>
        <w:lastRenderedPageBreak/>
        <w:drawing>
          <wp:inline distT="0" distB="0" distL="0" distR="0" wp14:anchorId="3CC19773" wp14:editId="3B3100D4">
            <wp:extent cx="3858160" cy="2000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93" t="34188" r="32586" b="15100"/>
                    <a:stretch/>
                  </pic:blipFill>
                  <pic:spPr bwMode="auto">
                    <a:xfrm>
                      <a:off x="0" y="0"/>
                      <a:ext cx="3870013" cy="20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556FF" w14:textId="02D7F7AE" w:rsidR="003319D5" w:rsidRDefault="003319D5" w:rsidP="003319D5">
      <w:pPr>
        <w:ind w:left="720"/>
      </w:pPr>
      <w:proofErr w:type="gramStart"/>
      <w:r>
        <w:t>Cylinder :</w:t>
      </w:r>
      <w:proofErr w:type="gram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track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piringan</w:t>
      </w:r>
      <w:proofErr w:type="spellEnd"/>
      <w:r>
        <w:t xml:space="preserve"> </w:t>
      </w:r>
    </w:p>
    <w:p w14:paraId="62CADD0F" w14:textId="77777777" w:rsidR="003319D5" w:rsidRDefault="003319D5" w:rsidP="003319D5">
      <w:pPr>
        <w:ind w:left="720"/>
        <w:rPr>
          <w:noProof/>
        </w:rPr>
      </w:pPr>
    </w:p>
    <w:p w14:paraId="32458E20" w14:textId="1D8B75FA" w:rsidR="003319D5" w:rsidRDefault="003319D5" w:rsidP="003319D5">
      <w:pPr>
        <w:ind w:left="720"/>
      </w:pPr>
      <w:r>
        <w:rPr>
          <w:noProof/>
        </w:rPr>
        <w:drawing>
          <wp:inline distT="0" distB="0" distL="0" distR="0" wp14:anchorId="56BC20D0" wp14:editId="7ADD7982">
            <wp:extent cx="3888913" cy="2413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34" t="32099" r="33761" b="9212"/>
                    <a:stretch/>
                  </pic:blipFill>
                  <pic:spPr bwMode="auto">
                    <a:xfrm>
                      <a:off x="0" y="0"/>
                      <a:ext cx="3896134" cy="241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6BAB" w14:textId="77777777" w:rsidR="003319D5" w:rsidRDefault="003319D5" w:rsidP="003319D5">
      <w:pPr>
        <w:ind w:left="720"/>
        <w:rPr>
          <w:noProof/>
        </w:rPr>
      </w:pPr>
    </w:p>
    <w:p w14:paraId="0A39B424" w14:textId="46A974C2" w:rsidR="003319D5" w:rsidRDefault="003319D5" w:rsidP="003319D5">
      <w:pPr>
        <w:ind w:left="720"/>
      </w:pPr>
      <w:r>
        <w:rPr>
          <w:noProof/>
        </w:rPr>
        <w:drawing>
          <wp:inline distT="0" distB="0" distL="0" distR="0" wp14:anchorId="16E596AE" wp14:editId="590F9A90">
            <wp:extent cx="3859118" cy="21590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0" t="34568" r="32692" b="10921"/>
                    <a:stretch/>
                  </pic:blipFill>
                  <pic:spPr bwMode="auto">
                    <a:xfrm>
                      <a:off x="0" y="0"/>
                      <a:ext cx="3875235" cy="216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0646" w14:textId="4E3D8E4D" w:rsidR="003319D5" w:rsidRDefault="003319D5" w:rsidP="003319D5">
      <w:pPr>
        <w:ind w:left="720"/>
      </w:pPr>
      <w:r>
        <w:t xml:space="preserve">Parameter </w:t>
      </w:r>
      <w:proofErr w:type="spellStart"/>
      <w:r>
        <w:t>performa</w:t>
      </w:r>
      <w:proofErr w:type="spellEnd"/>
      <w:r>
        <w:t xml:space="preserve"> disk : seek time (</w:t>
      </w:r>
      <w:proofErr w:type="spellStart"/>
      <w:r>
        <w:t>waktu</w:t>
      </w:r>
      <w:proofErr w:type="spellEnd"/>
      <w:r>
        <w:t xml:space="preserve"> head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track </w:t>
      </w:r>
      <w:proofErr w:type="spellStart"/>
      <w:r>
        <w:t>ke</w:t>
      </w:r>
      <w:proofErr w:type="spellEnd"/>
      <w:r>
        <w:t xml:space="preserve"> track lain, rata </w:t>
      </w:r>
      <w:proofErr w:type="spellStart"/>
      <w:r>
        <w:t>rata</w:t>
      </w:r>
      <w:proofErr w:type="spellEnd"/>
      <w:r>
        <w:t xml:space="preserve"> 4, 9 , 12, 15 </w:t>
      </w:r>
      <w:proofErr w:type="spellStart"/>
      <w:r>
        <w:t>ms</w:t>
      </w:r>
      <w:proofErr w:type="spellEnd"/>
      <w:r>
        <w:t>), delay (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sector yang </w:t>
      </w:r>
      <w:proofErr w:type="spellStart"/>
      <w:r>
        <w:t>dinginkan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rata </w:t>
      </w:r>
      <w:proofErr w:type="spellStart"/>
      <w:r>
        <w:t>rata</w:t>
      </w:r>
      <w:proofErr w:type="spellEnd"/>
      <w:r>
        <w:t xml:space="preserve"> -</w:t>
      </w:r>
      <w:r>
        <w:lastRenderedPageBreak/>
        <w:t xml:space="preserve">3600 </w:t>
      </w:r>
      <w:proofErr w:type="spellStart"/>
      <w:r>
        <w:t>s.d</w:t>
      </w:r>
      <w:proofErr w:type="spellEnd"/>
      <w:r>
        <w:t xml:space="preserve"> 20000),access time (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, </w:t>
      </w:r>
      <w:proofErr w:type="spellStart"/>
      <w:r>
        <w:t>rumus</w:t>
      </w:r>
      <w:proofErr w:type="spellEnd"/>
      <w:r>
        <w:t xml:space="preserve"> = </w:t>
      </w:r>
      <w:proofErr w:type="spellStart"/>
      <w:r>
        <w:t>avrg</w:t>
      </w:r>
      <w:proofErr w:type="spellEnd"/>
      <w:r>
        <w:t xml:space="preserve"> seek time + </w:t>
      </w:r>
      <w:proofErr w:type="spellStart"/>
      <w:r>
        <w:t>avrg</w:t>
      </w:r>
      <w:proofErr w:type="spellEnd"/>
      <w:r>
        <w:t xml:space="preserve"> delay) , transfer time (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transfer data </w:t>
      </w:r>
      <w:proofErr w:type="spellStart"/>
      <w:r>
        <w:t>rumus</w:t>
      </w:r>
      <w:proofErr w:type="spellEnd"/>
      <w:r>
        <w:t xml:space="preserve"> = T/r =b/N. (b</w:t>
      </w:r>
      <w:r w:rsidR="00C23505">
        <w:t xml:space="preserve">= </w:t>
      </w:r>
      <w:proofErr w:type="spellStart"/>
      <w:r w:rsidR="00C23505">
        <w:t>jmlh</w:t>
      </w:r>
      <w:proofErr w:type="spellEnd"/>
      <w:r w:rsidR="00C23505">
        <w:t xml:space="preserve"> byte, r = relational delay, N = </w:t>
      </w:r>
      <w:proofErr w:type="spellStart"/>
      <w:r w:rsidR="00C23505">
        <w:t>jumlah</w:t>
      </w:r>
      <w:proofErr w:type="spellEnd"/>
      <w:r w:rsidR="00C23505">
        <w:t xml:space="preserve"> byte pada track, T = </w:t>
      </w:r>
      <w:proofErr w:type="spellStart"/>
      <w:r w:rsidR="00C23505">
        <w:t>Trasnfer</w:t>
      </w:r>
      <w:proofErr w:type="spellEnd"/>
      <w:r w:rsidR="00C23505">
        <w:t xml:space="preserve"> time)) </w:t>
      </w:r>
      <w:r>
        <w:t>, I/O operation</w:t>
      </w:r>
      <w:r w:rsidR="00C23505">
        <w:t xml:space="preserve"> (</w:t>
      </w:r>
      <w:proofErr w:type="spellStart"/>
      <w:r w:rsidR="00C23505">
        <w:t>membaca</w:t>
      </w:r>
      <w:proofErr w:type="spellEnd"/>
      <w:r w:rsidR="00C23505">
        <w:t xml:space="preserve"> disk)</w:t>
      </w:r>
    </w:p>
    <w:p w14:paraId="2A890461" w14:textId="382DF137" w:rsidR="00C23505" w:rsidRDefault="00C23505" w:rsidP="003319D5">
      <w:pPr>
        <w:ind w:left="720"/>
      </w:pPr>
      <w:proofErr w:type="gramStart"/>
      <w:r>
        <w:t>TOTAL :</w:t>
      </w:r>
      <w:proofErr w:type="gramEnd"/>
      <w:r>
        <w:t xml:space="preserve"> seek time + </w:t>
      </w:r>
      <w:proofErr w:type="spellStart"/>
      <w:r>
        <w:t>avrg</w:t>
      </w:r>
      <w:proofErr w:type="spellEnd"/>
      <w:r>
        <w:t xml:space="preserve"> relational time + transfer time + overhead time</w:t>
      </w:r>
    </w:p>
    <w:p w14:paraId="6FE1188B" w14:textId="77777777" w:rsidR="003319D5" w:rsidRDefault="003319D5" w:rsidP="003319D5">
      <w:pPr>
        <w:ind w:left="720"/>
      </w:pPr>
    </w:p>
    <w:p w14:paraId="464E07D4" w14:textId="76CCCEFF" w:rsidR="003319D5" w:rsidRDefault="003319D5" w:rsidP="00C23505">
      <w:pPr>
        <w:ind w:left="720"/>
      </w:pPr>
      <w:r>
        <w:t>Solid state drive (SSD)</w:t>
      </w:r>
    </w:p>
    <w:p w14:paraId="2A2E165B" w14:textId="42F450C4" w:rsidR="00C23505" w:rsidRDefault="00C23505" w:rsidP="00C23505">
      <w:pPr>
        <w:ind w:left="720"/>
      </w:pPr>
      <w:proofErr w:type="spellStart"/>
      <w:r>
        <w:t>Memori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solid state, solid state = circuit electronic </w:t>
      </w:r>
      <w:proofErr w:type="spellStart"/>
      <w:r>
        <w:t>dibangun</w:t>
      </w:r>
      <w:proofErr w:type="spellEnd"/>
      <w:r>
        <w:t xml:space="preserve"> media </w:t>
      </w:r>
      <w:proofErr w:type="spellStart"/>
      <w:r>
        <w:t>semi conductor</w:t>
      </w:r>
      <w:proofErr w:type="spellEnd"/>
    </w:p>
    <w:p w14:paraId="716974F3" w14:textId="557045C1" w:rsidR="00C23505" w:rsidRDefault="00C23505" w:rsidP="00C23505">
      <w:pPr>
        <w:ind w:left="72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  <w:r>
        <w:t xml:space="preserve"> I/O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Tangguh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guncangan</w:t>
      </w:r>
      <w:proofErr w:type="spellEnd"/>
      <w:r>
        <w:t xml:space="preserve">, life time </w:t>
      </w:r>
      <w:proofErr w:type="spellStart"/>
      <w:r>
        <w:t>lebih</w:t>
      </w:r>
      <w:proofErr w:type="spellEnd"/>
      <w:r>
        <w:t xml:space="preserve"> lama,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berisik</w:t>
      </w:r>
      <w:proofErr w:type="spellEnd"/>
      <w:r>
        <w:t>.</w:t>
      </w:r>
    </w:p>
    <w:p w14:paraId="4F30E4BD" w14:textId="2BF02066" w:rsidR="00C23505" w:rsidRDefault="00C23505" w:rsidP="00C23505">
      <w:pPr>
        <w:ind w:left="720"/>
      </w:pPr>
      <w:proofErr w:type="spellStart"/>
      <w:proofErr w:type="gramStart"/>
      <w:r>
        <w:t>Kekurangan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lama, mahal, </w:t>
      </w:r>
      <w:proofErr w:type="spellStart"/>
      <w:r>
        <w:t>setelah</w:t>
      </w:r>
      <w:proofErr w:type="spellEnd"/>
      <w:r>
        <w:t xml:space="preserve"> 100.000 write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3617B003" w14:textId="45C83D74" w:rsidR="00C23505" w:rsidRDefault="00C23505" w:rsidP="00C23505">
      <w:pPr>
        <w:ind w:left="720"/>
      </w:pPr>
    </w:p>
    <w:p w14:paraId="2DEA673B" w14:textId="1486FEFB" w:rsidR="00C23505" w:rsidRDefault="00C23505" w:rsidP="00C23505">
      <w:pPr>
        <w:ind w:left="720"/>
      </w:pPr>
    </w:p>
    <w:p w14:paraId="19F08DAC" w14:textId="2664016D" w:rsidR="00C23505" w:rsidRDefault="00C23505" w:rsidP="00C23505">
      <w:pPr>
        <w:ind w:left="720"/>
      </w:pPr>
      <w:r>
        <w:t>SISTEM BUS DAN I/O</w:t>
      </w:r>
    </w:p>
    <w:p w14:paraId="65977B34" w14:textId="7F5E541A" w:rsidR="00C23505" w:rsidRDefault="00C23505" w:rsidP="00C23505">
      <w:pPr>
        <w:ind w:left="720"/>
      </w:pPr>
    </w:p>
    <w:p w14:paraId="47F974DF" w14:textId="77777777" w:rsidR="00C23505" w:rsidRDefault="00C23505" w:rsidP="00C23505">
      <w:pPr>
        <w:ind w:left="720"/>
        <w:rPr>
          <w:noProof/>
        </w:rPr>
      </w:pPr>
    </w:p>
    <w:p w14:paraId="60CD5DF5" w14:textId="73078798" w:rsidR="00C23505" w:rsidRDefault="00C23505" w:rsidP="00C23505">
      <w:pPr>
        <w:ind w:left="720"/>
      </w:pPr>
      <w:r>
        <w:rPr>
          <w:noProof/>
        </w:rPr>
        <w:drawing>
          <wp:inline distT="0" distB="0" distL="0" distR="0" wp14:anchorId="1F942B55" wp14:editId="3644DCD8">
            <wp:extent cx="3238500" cy="200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66" t="29439" r="33547" b="10541"/>
                    <a:stretch/>
                  </pic:blipFill>
                  <pic:spPr bwMode="auto">
                    <a:xfrm>
                      <a:off x="0" y="0"/>
                      <a:ext cx="32385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6799" w14:textId="7908234C" w:rsidR="00C23505" w:rsidRDefault="00C23505" w:rsidP="00C23505">
      <w:pPr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I/O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menjembatani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CPU dan </w:t>
      </w:r>
      <w:proofErr w:type="spellStart"/>
      <w:r>
        <w:t>memori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menjembatani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CPU dan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peripheral. Peripheral = device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I/O</w:t>
      </w:r>
    </w:p>
    <w:p w14:paraId="04BE4D6A" w14:textId="77777777" w:rsidR="00C23505" w:rsidRDefault="00C23505" w:rsidP="00C23505">
      <w:pPr>
        <w:ind w:left="720"/>
        <w:rPr>
          <w:noProof/>
        </w:rPr>
      </w:pPr>
    </w:p>
    <w:p w14:paraId="483F169E" w14:textId="65CDEF5C" w:rsidR="00C23505" w:rsidRDefault="00C23505" w:rsidP="00C23505">
      <w:pPr>
        <w:ind w:left="720"/>
      </w:pPr>
      <w:r>
        <w:rPr>
          <w:noProof/>
        </w:rPr>
        <w:lastRenderedPageBreak/>
        <w:drawing>
          <wp:inline distT="0" distB="0" distL="0" distR="0" wp14:anchorId="7BCF61B5" wp14:editId="23FAC114">
            <wp:extent cx="4368800" cy="29778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89" t="34187" r="38461" b="8073"/>
                    <a:stretch/>
                  </pic:blipFill>
                  <pic:spPr bwMode="auto">
                    <a:xfrm>
                      <a:off x="0" y="0"/>
                      <a:ext cx="4376172" cy="298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4871F" w14:textId="6A352465" w:rsidR="00C23505" w:rsidRDefault="00C47FF2" w:rsidP="00C23505">
      <w:pPr>
        <w:ind w:left="720"/>
      </w:pPr>
      <w:r>
        <w:t xml:space="preserve">Device </w:t>
      </w:r>
      <w:proofErr w:type="spellStart"/>
      <w:r>
        <w:t>eksternal</w:t>
      </w:r>
      <w:proofErr w:type="spellEnd"/>
      <w:r>
        <w:t xml:space="preserve"> (Peripheral) =</w:t>
      </w:r>
    </w:p>
    <w:p w14:paraId="13C21C72" w14:textId="333239E3" w:rsidR="00C47FF2" w:rsidRDefault="00C47FF2" w:rsidP="00C23505">
      <w:pPr>
        <w:ind w:left="720"/>
      </w:pPr>
      <w:r>
        <w:t xml:space="preserve">Human readable =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(</w:t>
      </w:r>
      <w:proofErr w:type="spellStart"/>
      <w:r>
        <w:t>komputer</w:t>
      </w:r>
      <w:proofErr w:type="spellEnd"/>
      <w:r>
        <w:t xml:space="preserve">, monitor, printer, mouse, </w:t>
      </w:r>
      <w:proofErr w:type="spellStart"/>
      <w:r>
        <w:t>dll</w:t>
      </w:r>
      <w:proofErr w:type="spellEnd"/>
      <w:r>
        <w:t>)</w:t>
      </w:r>
    </w:p>
    <w:p w14:paraId="28E38272" w14:textId="0CBD903D" w:rsidR="00C47FF2" w:rsidRDefault="00C47FF2" w:rsidP="00C23505">
      <w:pPr>
        <w:ind w:left="720"/>
      </w:pPr>
      <w:r>
        <w:t xml:space="preserve">Machine readable =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device lain (</w:t>
      </w:r>
      <w:proofErr w:type="spellStart"/>
      <w:r>
        <w:t>harddisk</w:t>
      </w:r>
      <w:proofErr w:type="spellEnd"/>
      <w:r>
        <w:t xml:space="preserve">, sensor, </w:t>
      </w:r>
      <w:proofErr w:type="spellStart"/>
      <w:r>
        <w:t>kalkulator</w:t>
      </w:r>
      <w:proofErr w:type="spellEnd"/>
      <w:r>
        <w:t xml:space="preserve">, </w:t>
      </w:r>
      <w:proofErr w:type="spellStart"/>
      <w:r>
        <w:t>dll</w:t>
      </w:r>
      <w:proofErr w:type="spellEnd"/>
      <w:r>
        <w:t>)</w:t>
      </w:r>
    </w:p>
    <w:p w14:paraId="5F532C34" w14:textId="57643388" w:rsidR="00C47FF2" w:rsidRDefault="00C47FF2" w:rsidP="00C23505">
      <w:pPr>
        <w:ind w:left="720"/>
      </w:pPr>
      <w:r>
        <w:t xml:space="preserve">Communication =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lain (modem)</w:t>
      </w:r>
    </w:p>
    <w:p w14:paraId="5DADE0A1" w14:textId="77777777" w:rsidR="00C47FF2" w:rsidRDefault="00C47FF2" w:rsidP="00C23505">
      <w:pPr>
        <w:ind w:left="720"/>
        <w:rPr>
          <w:noProof/>
        </w:rPr>
      </w:pPr>
    </w:p>
    <w:p w14:paraId="3A19BFA0" w14:textId="7CD21DF8" w:rsidR="00C47FF2" w:rsidRDefault="00C47FF2" w:rsidP="00C23505">
      <w:pPr>
        <w:ind w:left="720"/>
      </w:pPr>
      <w:r>
        <w:rPr>
          <w:noProof/>
        </w:rPr>
        <w:drawing>
          <wp:inline distT="0" distB="0" distL="0" distR="0" wp14:anchorId="26F89877" wp14:editId="54DB517D">
            <wp:extent cx="4641850" cy="271219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14" t="33998" r="31517" b="8072"/>
                    <a:stretch/>
                  </pic:blipFill>
                  <pic:spPr bwMode="auto">
                    <a:xfrm>
                      <a:off x="0" y="0"/>
                      <a:ext cx="4658695" cy="272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B313" w14:textId="6DAB6C04" w:rsidR="00C47FF2" w:rsidRDefault="00C47FF2" w:rsidP="00C23505">
      <w:pPr>
        <w:ind w:left="720"/>
      </w:pPr>
      <w:r>
        <w:t xml:space="preserve">Signal control =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device (input/read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, output/write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device lain)</w:t>
      </w:r>
    </w:p>
    <w:p w14:paraId="645BCAA4" w14:textId="352006FA" w:rsidR="00C47FF2" w:rsidRDefault="00C47FF2" w:rsidP="00C23505">
      <w:pPr>
        <w:ind w:left="720"/>
      </w:pPr>
      <w:r>
        <w:t xml:space="preserve">Signal status = </w:t>
      </w:r>
      <w:proofErr w:type="spellStart"/>
      <w:r>
        <w:t>mengirim</w:t>
      </w:r>
      <w:proofErr w:type="spellEnd"/>
      <w:r>
        <w:t xml:space="preserve"> status </w:t>
      </w:r>
      <w:proofErr w:type="spellStart"/>
      <w:r>
        <w:t>ke</w:t>
      </w:r>
      <w:proofErr w:type="spellEnd"/>
      <w:r>
        <w:t xml:space="preserve"> device</w:t>
      </w:r>
    </w:p>
    <w:p w14:paraId="28B86483" w14:textId="6A38FAA4" w:rsidR="00C47FF2" w:rsidRDefault="00C47FF2" w:rsidP="00C23505">
      <w:pPr>
        <w:ind w:left="720"/>
      </w:pPr>
      <w:r>
        <w:lastRenderedPageBreak/>
        <w:t xml:space="preserve">Jalur data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deretan</w:t>
      </w:r>
      <w:proofErr w:type="spellEnd"/>
      <w:r>
        <w:t xml:space="preserve"> bit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</w:t>
      </w:r>
    </w:p>
    <w:p w14:paraId="26F44770" w14:textId="7241A068" w:rsidR="00C47FF2" w:rsidRDefault="00C47FF2" w:rsidP="00C23505">
      <w:pPr>
        <w:ind w:left="720"/>
      </w:pPr>
      <w:r>
        <w:t xml:space="preserve">Control logic = </w:t>
      </w:r>
      <w:proofErr w:type="spellStart"/>
      <w:r>
        <w:t>menentuka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status device </w:t>
      </w:r>
      <w:proofErr w:type="spellStart"/>
      <w:r>
        <w:t>eksternal</w:t>
      </w:r>
      <w:proofErr w:type="spellEnd"/>
    </w:p>
    <w:p w14:paraId="5AB3A307" w14:textId="1E619FEA" w:rsidR="00C47FF2" w:rsidRDefault="00C47FF2" w:rsidP="00C23505">
      <w:pPr>
        <w:ind w:left="720"/>
      </w:pPr>
      <w:r>
        <w:t xml:space="preserve">Buffer =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8 s/d 16 </w:t>
      </w:r>
      <w:proofErr w:type="gramStart"/>
      <w:r>
        <w:t>bit</w:t>
      </w:r>
      <w:proofErr w:type="gramEnd"/>
    </w:p>
    <w:p w14:paraId="22408A68" w14:textId="774D75E2" w:rsidR="00C47FF2" w:rsidRDefault="00C47FF2" w:rsidP="00C23505">
      <w:pPr>
        <w:ind w:left="720"/>
      </w:pPr>
      <w:r>
        <w:t xml:space="preserve">Transducer = </w:t>
      </w:r>
      <w:proofErr w:type="spellStart"/>
      <w:r>
        <w:t>mengubah</w:t>
      </w:r>
      <w:proofErr w:type="spellEnd"/>
      <w:r>
        <w:t xml:space="preserve"> signal </w:t>
      </w:r>
      <w:proofErr w:type="spellStart"/>
      <w:r>
        <w:t>elektrik</w:t>
      </w:r>
      <w:proofErr w:type="spellEnd"/>
      <w:r>
        <w:t xml:space="preserve">, </w:t>
      </w:r>
      <w:proofErr w:type="spellStart"/>
      <w:r>
        <w:t>mekanik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digital dan </w:t>
      </w:r>
      <w:proofErr w:type="spellStart"/>
      <w:r>
        <w:t>sebalikna</w:t>
      </w:r>
      <w:proofErr w:type="spellEnd"/>
    </w:p>
    <w:p w14:paraId="71B05F4D" w14:textId="136AC51E" w:rsidR="00C47FF2" w:rsidRDefault="00C47FF2" w:rsidP="00C23505">
      <w:pPr>
        <w:ind w:left="720"/>
      </w:pPr>
      <w:r>
        <w:rPr>
          <w:noProof/>
        </w:rPr>
        <w:drawing>
          <wp:inline distT="0" distB="0" distL="0" distR="0" wp14:anchorId="3B89E151" wp14:editId="3395C31C">
            <wp:extent cx="4495800" cy="268263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239" t="41785" r="38461" b="10161"/>
                    <a:stretch/>
                  </pic:blipFill>
                  <pic:spPr bwMode="auto">
                    <a:xfrm>
                      <a:off x="0" y="0"/>
                      <a:ext cx="4515335" cy="269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4E94" w14:textId="77777777" w:rsidR="00C47FF2" w:rsidRDefault="00C47FF2" w:rsidP="00C23505">
      <w:pPr>
        <w:ind w:left="720"/>
        <w:rPr>
          <w:noProof/>
        </w:rPr>
      </w:pPr>
    </w:p>
    <w:p w14:paraId="0218CF5E" w14:textId="3CB48CA6" w:rsidR="00C47FF2" w:rsidRDefault="00C47FF2" w:rsidP="00C23505">
      <w:pPr>
        <w:ind w:left="720"/>
      </w:pPr>
      <w:r>
        <w:rPr>
          <w:noProof/>
        </w:rPr>
        <w:drawing>
          <wp:inline distT="0" distB="0" distL="0" distR="0" wp14:anchorId="398AF9C7" wp14:editId="4C2B85B0">
            <wp:extent cx="4737100" cy="2831615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09" t="34568" r="38248" b="14910"/>
                    <a:stretch/>
                  </pic:blipFill>
                  <pic:spPr bwMode="auto">
                    <a:xfrm>
                      <a:off x="0" y="0"/>
                      <a:ext cx="4743894" cy="283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A2BB" w14:textId="393C611C" w:rsidR="00C47FF2" w:rsidRDefault="00C47FF2" w:rsidP="00C23505">
      <w:pPr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</w:t>
      </w:r>
    </w:p>
    <w:p w14:paraId="5C665140" w14:textId="06B9363F" w:rsidR="00C47FF2" w:rsidRDefault="00C47FF2" w:rsidP="00C23505">
      <w:pPr>
        <w:ind w:left="720"/>
      </w:pPr>
      <w:r>
        <w:t xml:space="preserve">Control timing =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resource internal </w:t>
      </w:r>
      <w:proofErr w:type="spellStart"/>
      <w:r>
        <w:t>dengan</w:t>
      </w:r>
      <w:proofErr w:type="spellEnd"/>
      <w:r>
        <w:t xml:space="preserve"> device </w:t>
      </w:r>
      <w:proofErr w:type="spellStart"/>
      <w:r>
        <w:t>eksternal</w:t>
      </w:r>
      <w:proofErr w:type="spellEnd"/>
    </w:p>
    <w:p w14:paraId="0A62B40E" w14:textId="67255315" w:rsidR="00C47FF2" w:rsidRDefault="00C47FF2" w:rsidP="00C23505">
      <w:pPr>
        <w:ind w:left="720"/>
      </w:pPr>
      <w:r>
        <w:t xml:space="preserve">CPU </w:t>
      </w:r>
      <w:proofErr w:type="gramStart"/>
      <w:r>
        <w:t>Communication :</w:t>
      </w:r>
      <w:proofErr w:type="gramEnd"/>
    </w:p>
    <w:p w14:paraId="1DF12C51" w14:textId="6559ED7B" w:rsidR="00C47FF2" w:rsidRDefault="00C47FF2" w:rsidP="00C23505">
      <w:pPr>
        <w:ind w:left="720"/>
      </w:pPr>
      <w:proofErr w:type="spellStart"/>
      <w:r>
        <w:t>Sebagai</w:t>
      </w:r>
      <w:proofErr w:type="spellEnd"/>
      <w:r>
        <w:t xml:space="preserve"> media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CPU </w:t>
      </w:r>
      <w:proofErr w:type="spellStart"/>
      <w:r>
        <w:t>ke</w:t>
      </w:r>
      <w:proofErr w:type="spellEnd"/>
      <w:r>
        <w:t xml:space="preserve"> device </w:t>
      </w:r>
      <w:proofErr w:type="spellStart"/>
      <w:r>
        <w:t>eksternal</w:t>
      </w:r>
      <w:proofErr w:type="spellEnd"/>
    </w:p>
    <w:p w14:paraId="45F86259" w14:textId="033FD857" w:rsidR="00C47FF2" w:rsidRDefault="00C47FF2" w:rsidP="00C23505">
      <w:pPr>
        <w:ind w:left="720"/>
      </w:pPr>
      <w:r>
        <w:lastRenderedPageBreak/>
        <w:t xml:space="preserve">Device </w:t>
      </w:r>
      <w:proofErr w:type="gramStart"/>
      <w:r>
        <w:t>communication :</w:t>
      </w:r>
      <w:proofErr w:type="gramEnd"/>
    </w:p>
    <w:p w14:paraId="435B35E8" w14:textId="730EAF5C" w:rsidR="00C47FF2" w:rsidRDefault="00C47FF2" w:rsidP="00C23505">
      <w:pPr>
        <w:ind w:left="72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komunikasi</w:t>
      </w:r>
      <w:proofErr w:type="spellEnd"/>
      <w:r>
        <w:t xml:space="preserve"> device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cpu</w:t>
      </w:r>
      <w:proofErr w:type="spellEnd"/>
    </w:p>
    <w:p w14:paraId="156A5FD9" w14:textId="199238E3" w:rsidR="00C47FF2" w:rsidRDefault="00C47FF2" w:rsidP="00C23505">
      <w:pPr>
        <w:ind w:left="720"/>
      </w:pPr>
      <w:r>
        <w:t xml:space="preserve">Data </w:t>
      </w:r>
      <w:proofErr w:type="gramStart"/>
      <w:r>
        <w:t>buffering :</w:t>
      </w:r>
      <w:proofErr w:type="gramEnd"/>
    </w:p>
    <w:p w14:paraId="199D0E4B" w14:textId="57A2DA3E" w:rsidR="00C47FF2" w:rsidRDefault="00C47FF2" w:rsidP="00C23505">
      <w:pPr>
        <w:ind w:left="720"/>
      </w:pPr>
      <w:r>
        <w:t xml:space="preserve">Modul I/O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cpu</w:t>
      </w:r>
      <w:proofErr w:type="spellEnd"/>
      <w:r>
        <w:t>/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peripheral</w:t>
      </w:r>
    </w:p>
    <w:p w14:paraId="1D9B70BD" w14:textId="7609FA9B" w:rsidR="00C47FF2" w:rsidRDefault="00C47FF2" w:rsidP="00C23505">
      <w:pPr>
        <w:ind w:left="720"/>
      </w:pPr>
      <w:r>
        <w:t xml:space="preserve">Error </w:t>
      </w:r>
      <w:proofErr w:type="gramStart"/>
      <w:r>
        <w:t>detection :</w:t>
      </w:r>
      <w:proofErr w:type="gramEnd"/>
    </w:p>
    <w:p w14:paraId="02E292AE" w14:textId="2BA6C6B6" w:rsidR="00C47FF2" w:rsidRDefault="00C47FF2" w:rsidP="00E2518D">
      <w:pPr>
        <w:ind w:left="72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ditimbulkan</w:t>
      </w:r>
      <w:proofErr w:type="spellEnd"/>
      <w:r>
        <w:t xml:space="preserve"> device</w:t>
      </w:r>
    </w:p>
    <w:p w14:paraId="09BAB93F" w14:textId="77777777" w:rsidR="00E2518D" w:rsidRDefault="00E2518D" w:rsidP="00E2518D">
      <w:pPr>
        <w:pStyle w:val="BodyText"/>
      </w:pPr>
      <w:r>
        <w:rPr>
          <w:rStyle w:val="Strong"/>
          <w:u w:val="single"/>
        </w:rPr>
        <w:t>INTERRUPT:</w:t>
      </w:r>
    </w:p>
    <w:p w14:paraId="5B61699F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    a/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</w:t>
      </w:r>
      <w:proofErr w:type="spellStart"/>
      <w:r>
        <w:t>yg</w:t>
      </w:r>
      <w:proofErr w:type="spellEnd"/>
      <w:r>
        <w:t xml:space="preserve"> normal (sequence) </w:t>
      </w:r>
      <w:proofErr w:type="spellStart"/>
      <w:r>
        <w:t>jika</w:t>
      </w:r>
      <w:proofErr w:type="spellEnd"/>
      <w:r>
        <w:t>:</w:t>
      </w:r>
    </w:p>
    <w:p w14:paraId="431DDA65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   *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</w:p>
    <w:p w14:paraId="6B50222A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   * </w:t>
      </w:r>
      <w:proofErr w:type="spellStart"/>
      <w:r>
        <w:t>ada</w:t>
      </w:r>
      <w:proofErr w:type="spellEnd"/>
      <w:r>
        <w:t xml:space="preserve"> program lain </w:t>
      </w:r>
      <w:proofErr w:type="spellStart"/>
      <w:r>
        <w:t>yg</w:t>
      </w:r>
      <w:proofErr w:type="spellEnd"/>
      <w:r>
        <w:t xml:space="preserve"> </w:t>
      </w:r>
      <w:proofErr w:type="spellStart"/>
      <w:r>
        <w:t>lbh</w:t>
      </w:r>
      <w:proofErr w:type="spellEnd"/>
      <w:r>
        <w:t xml:space="preserve"> </w:t>
      </w:r>
      <w:proofErr w:type="spellStart"/>
      <w:r>
        <w:t>mendesak</w:t>
      </w:r>
      <w:proofErr w:type="spellEnd"/>
    </w:p>
    <w:p w14:paraId="7C3B9E6A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  </w:t>
      </w:r>
      <w:proofErr w:type="spellStart"/>
      <w:r>
        <w:t>utk</w:t>
      </w:r>
      <w:proofErr w:type="spellEnd"/>
      <w:r>
        <w:t xml:space="preserve"> </w:t>
      </w:r>
      <w:proofErr w:type="spellStart"/>
      <w:r>
        <w:t>dieksekusi</w:t>
      </w:r>
      <w:proofErr w:type="spellEnd"/>
    </w:p>
    <w:p w14:paraId="16393DC6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proofErr w:type="spellStart"/>
      <w:r>
        <w:t>Penyebab</w:t>
      </w:r>
      <w:proofErr w:type="spellEnd"/>
      <w:r>
        <w:t xml:space="preserve"> interrupt </w:t>
      </w:r>
      <w:proofErr w:type="spellStart"/>
      <w:r>
        <w:t>ada</w:t>
      </w:r>
      <w:proofErr w:type="spellEnd"/>
      <w:r>
        <w:t xml:space="preserve"> 4: </w:t>
      </w:r>
    </w:p>
    <w:p w14:paraId="2D0392BF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1. </w:t>
      </w:r>
      <w:proofErr w:type="gramStart"/>
      <w:r>
        <w:t>Program :</w:t>
      </w:r>
      <w:proofErr w:type="gramEnd"/>
    </w:p>
    <w:p w14:paraId="7D217D9A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Overflow, </w:t>
      </w:r>
      <w:proofErr w:type="spellStart"/>
      <w:r>
        <w:t>dicision</w:t>
      </w:r>
      <w:proofErr w:type="spellEnd"/>
      <w:r>
        <w:t xml:space="preserve"> by zero, </w:t>
      </w:r>
      <w:proofErr w:type="spellStart"/>
      <w:r>
        <w:t>akses</w:t>
      </w:r>
      <w:proofErr w:type="spellEnd"/>
      <w:r>
        <w:t xml:space="preserve"> illegal </w:t>
      </w:r>
      <w:proofErr w:type="spellStart"/>
      <w:r>
        <w:t>memori</w:t>
      </w:r>
      <w:proofErr w:type="spellEnd"/>
    </w:p>
    <w:p w14:paraId="08DC8372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>2. Timer:</w:t>
      </w:r>
    </w:p>
    <w:p w14:paraId="0EAB61B1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* </w:t>
      </w:r>
      <w:proofErr w:type="spellStart"/>
      <w:r>
        <w:t>dihasilkan</w:t>
      </w:r>
      <w:proofErr w:type="spellEnd"/>
      <w:r>
        <w:t xml:space="preserve"> oleh timer </w:t>
      </w:r>
      <w:proofErr w:type="spellStart"/>
      <w:r>
        <w:t>prosseor</w:t>
      </w:r>
      <w:proofErr w:type="spellEnd"/>
      <w:r>
        <w:t xml:space="preserve"> internal</w:t>
      </w:r>
    </w:p>
    <w:p w14:paraId="5FCF7C65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* </w:t>
      </w:r>
      <w:proofErr w:type="spellStart"/>
      <w:r>
        <w:t>digunakan</w:t>
      </w:r>
      <w:proofErr w:type="spellEnd"/>
      <w:r>
        <w:t xml:space="preserve"> pada pre-emptive </w:t>
      </w:r>
      <w:proofErr w:type="spellStart"/>
      <w:r>
        <w:t>multi tasking</w:t>
      </w:r>
      <w:proofErr w:type="spellEnd"/>
    </w:p>
    <w:p w14:paraId="35E41844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>3. I/O:</w:t>
      </w:r>
    </w:p>
    <w:p w14:paraId="0A83BFEC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> </w:t>
      </w:r>
      <w:proofErr w:type="spellStart"/>
      <w:r>
        <w:t>Dihasilkan</w:t>
      </w:r>
      <w:proofErr w:type="spellEnd"/>
      <w:r>
        <w:t xml:space="preserve"> oleh I/O controller (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)</w:t>
      </w:r>
    </w:p>
    <w:p w14:paraId="7B6684B1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>4. Hardware failure</w:t>
      </w:r>
    </w:p>
    <w:p w14:paraId="26FD70D7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proofErr w:type="spellStart"/>
      <w:r>
        <w:t>Misal</w:t>
      </w:r>
      <w:proofErr w:type="spellEnd"/>
      <w:r>
        <w:t xml:space="preserve">: memory parity error, power failure, </w:t>
      </w:r>
      <w:proofErr w:type="spellStart"/>
      <w:r>
        <w:t>dll</w:t>
      </w:r>
      <w:proofErr w:type="spellEnd"/>
    </w:p>
    <w:p w14:paraId="63DEA95E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proofErr w:type="spellStart"/>
      <w:r>
        <w:t>Siklus</w:t>
      </w:r>
      <w:proofErr w:type="spellEnd"/>
      <w:r>
        <w:t xml:space="preserve"> interrupt: </w:t>
      </w:r>
    </w:p>
    <w:p w14:paraId="70145D01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 xml:space="preserve">Start -&gt; fetch next instruction-&gt;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insturksi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intrupsi,jika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fetch next instruction) -&gt;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(interrupt cycle - execute cycle - fetch cycle -&gt; fetch Next Instruction)</w:t>
      </w:r>
    </w:p>
    <w:p w14:paraId="5840D1BE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proofErr w:type="spellStart"/>
      <w:r>
        <w:t>papale</w:t>
      </w:r>
      <w:proofErr w:type="spellEnd"/>
      <w:r>
        <w:t xml:space="preserve"> </w:t>
      </w:r>
      <w:proofErr w:type="spellStart"/>
      <w:r>
        <w:t>papale</w:t>
      </w:r>
      <w:proofErr w:type="spellEnd"/>
    </w:p>
    <w:p w14:paraId="49BB52E5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r>
        <w:t> </w:t>
      </w:r>
      <w:proofErr w:type="spellStart"/>
      <w:r>
        <w:t>Siklus</w:t>
      </w:r>
      <w:proofErr w:type="spellEnd"/>
      <w:r>
        <w:t xml:space="preserve"> interrupt - State </w:t>
      </w:r>
      <w:proofErr w:type="gramStart"/>
      <w:r>
        <w:t>Diagram :</w:t>
      </w:r>
      <w:proofErr w:type="gramEnd"/>
    </w:p>
    <w:p w14:paraId="3267F21C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  <w:spacing w:after="0"/>
      </w:pPr>
      <w:proofErr w:type="spellStart"/>
      <w:r>
        <w:t>intstruction</w:t>
      </w:r>
      <w:proofErr w:type="spellEnd"/>
      <w:r>
        <w:t xml:space="preserve"> address calculation-&gt; Instruction fetch -&gt; Instruction Operating decoding -&gt; operand address calculation &lt;-&gt; operand fetch -&gt; data operation -&gt; operand address calculation &lt;-&gt; operand store -&gt; </w:t>
      </w:r>
      <w:proofErr w:type="spellStart"/>
      <w:r>
        <w:t>interupt</w:t>
      </w:r>
      <w:proofErr w:type="spellEnd"/>
      <w:r>
        <w:t xml:space="preserve"> check (-&gt;) -&gt; interrupt -&gt; </w:t>
      </w:r>
      <w:proofErr w:type="spellStart"/>
      <w:r>
        <w:t>intstruction</w:t>
      </w:r>
      <w:proofErr w:type="spellEnd"/>
      <w:r>
        <w:t xml:space="preserve"> address calculation</w:t>
      </w:r>
    </w:p>
    <w:p w14:paraId="58BFEA9F" w14:textId="77777777" w:rsidR="00E2518D" w:rsidRDefault="00E2518D" w:rsidP="00E2518D">
      <w:pPr>
        <w:pStyle w:val="BodyText"/>
        <w:numPr>
          <w:ilvl w:val="0"/>
          <w:numId w:val="3"/>
        </w:numPr>
        <w:tabs>
          <w:tab w:val="left" w:pos="707"/>
        </w:tabs>
      </w:pPr>
    </w:p>
    <w:p w14:paraId="5598B66B" w14:textId="77777777" w:rsidR="00E2518D" w:rsidRDefault="00E2518D" w:rsidP="00E2518D">
      <w:pPr>
        <w:pStyle w:val="BodyText"/>
        <w:numPr>
          <w:ilvl w:val="0"/>
          <w:numId w:val="4"/>
        </w:numPr>
        <w:tabs>
          <w:tab w:val="left" w:pos="707"/>
        </w:tabs>
        <w:spacing w:after="0"/>
      </w:pPr>
      <w:proofErr w:type="spellStart"/>
      <w:r>
        <w:t>Pengecekan</w:t>
      </w:r>
      <w:proofErr w:type="spellEnd"/>
      <w:r>
        <w:t xml:space="preserve"> interrupt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instruksi</w:t>
      </w:r>
      <w:proofErr w:type="spellEnd"/>
    </w:p>
    <w:p w14:paraId="5E9B0CD9" w14:textId="77777777" w:rsidR="00E2518D" w:rsidRDefault="00E2518D" w:rsidP="00E2518D">
      <w:pPr>
        <w:pStyle w:val="BodyText"/>
        <w:numPr>
          <w:ilvl w:val="0"/>
          <w:numId w:val="4"/>
        </w:numPr>
        <w:tabs>
          <w:tab w:val="left" w:pos="707"/>
        </w:tabs>
        <w:spacing w:after="0"/>
      </w:pPr>
      <w:proofErr w:type="spellStart"/>
      <w:r>
        <w:t>prosesor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</w:t>
      </w:r>
    </w:p>
    <w:p w14:paraId="7D48C2D6" w14:textId="77777777" w:rsidR="00E2518D" w:rsidRDefault="00E2518D" w:rsidP="00E2518D">
      <w:pPr>
        <w:pStyle w:val="BodyText"/>
        <w:numPr>
          <w:ilvl w:val="0"/>
          <w:numId w:val="4"/>
        </w:numPr>
        <w:tabs>
          <w:tab w:val="left" w:pos="707"/>
        </w:tabs>
        <w:spacing w:after="0"/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(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dgn</w:t>
      </w:r>
      <w:proofErr w:type="spellEnd"/>
      <w:r>
        <w:t xml:space="preserve"> signal interrupt) =&gt; </w:t>
      </w:r>
    </w:p>
    <w:p w14:paraId="6B677C0F" w14:textId="77777777" w:rsidR="00E2518D" w:rsidRDefault="00E2518D" w:rsidP="00E2518D">
      <w:pPr>
        <w:pStyle w:val="BodyText"/>
        <w:numPr>
          <w:ilvl w:val="1"/>
          <w:numId w:val="4"/>
        </w:numPr>
        <w:tabs>
          <w:tab w:val="left" w:pos="1414"/>
        </w:tabs>
        <w:spacing w:after="0"/>
      </w:pPr>
      <w:proofErr w:type="spellStart"/>
      <w:r>
        <w:t>tunda</w:t>
      </w:r>
      <w:proofErr w:type="spellEnd"/>
      <w:r>
        <w:t xml:space="preserve"> program </w:t>
      </w:r>
      <w:proofErr w:type="spellStart"/>
      <w:r>
        <w:t>yg</w:t>
      </w:r>
      <w:proofErr w:type="spellEnd"/>
      <w:r>
        <w:t xml:space="preserve"> </w:t>
      </w:r>
      <w:proofErr w:type="spellStart"/>
      <w:r>
        <w:t>sdg</w:t>
      </w:r>
      <w:proofErr w:type="spellEnd"/>
      <w:r>
        <w:t xml:space="preserve"> di exe, </w:t>
      </w:r>
    </w:p>
    <w:p w14:paraId="7C0F3013" w14:textId="77777777" w:rsidR="00E2518D" w:rsidRDefault="00E2518D" w:rsidP="00E2518D">
      <w:pPr>
        <w:pStyle w:val="BodyText"/>
        <w:numPr>
          <w:ilvl w:val="1"/>
          <w:numId w:val="4"/>
        </w:numPr>
        <w:tabs>
          <w:tab w:val="left" w:pos="1414"/>
        </w:tabs>
        <w:spacing w:after="0"/>
      </w:pPr>
      <w:proofErr w:type="spellStart"/>
      <w:r>
        <w:t>simpan</w:t>
      </w:r>
      <w:proofErr w:type="spellEnd"/>
      <w:r>
        <w:t xml:space="preserve"> </w:t>
      </w:r>
      <w:proofErr w:type="gramStart"/>
      <w:r>
        <w:t>context(</w:t>
      </w:r>
      <w:proofErr w:type="spellStart"/>
      <w:proofErr w:type="gramEnd"/>
      <w:r>
        <w:t>alamat</w:t>
      </w:r>
      <w:proofErr w:type="spellEnd"/>
      <w:r>
        <w:t xml:space="preserve"> </w:t>
      </w:r>
      <w:proofErr w:type="spellStart"/>
      <w:r>
        <w:t>instruksi,data,dll</w:t>
      </w:r>
      <w:proofErr w:type="spellEnd"/>
      <w:r>
        <w:t>), </w:t>
      </w:r>
    </w:p>
    <w:p w14:paraId="6DB44701" w14:textId="77777777" w:rsidR="00E2518D" w:rsidRDefault="00E2518D" w:rsidP="00E2518D">
      <w:pPr>
        <w:pStyle w:val="BodyText"/>
        <w:numPr>
          <w:ilvl w:val="1"/>
          <w:numId w:val="4"/>
        </w:numPr>
        <w:tabs>
          <w:tab w:val="left" w:pos="1414"/>
        </w:tabs>
        <w:spacing w:after="0"/>
      </w:pPr>
      <w:r>
        <w:t xml:space="preserve">PC =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routine interrupt handler, </w:t>
      </w:r>
    </w:p>
    <w:p w14:paraId="3814E62D" w14:textId="77777777" w:rsidR="00E2518D" w:rsidRDefault="00E2518D" w:rsidP="00E2518D">
      <w:pPr>
        <w:pStyle w:val="BodyText"/>
        <w:numPr>
          <w:ilvl w:val="1"/>
          <w:numId w:val="4"/>
        </w:numPr>
        <w:tabs>
          <w:tab w:val="left" w:pos="1414"/>
        </w:tabs>
        <w:spacing w:after="0"/>
      </w:pPr>
      <w:proofErr w:type="spellStart"/>
      <w:r>
        <w:t>kerjakan</w:t>
      </w:r>
      <w:proofErr w:type="spellEnd"/>
      <w:r>
        <w:t xml:space="preserve"> interrupt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, </w:t>
      </w:r>
    </w:p>
    <w:p w14:paraId="14CF2D15" w14:textId="77777777" w:rsidR="00E2518D" w:rsidRDefault="00E2518D" w:rsidP="00E2518D">
      <w:pPr>
        <w:pStyle w:val="BodyText"/>
        <w:numPr>
          <w:ilvl w:val="1"/>
          <w:numId w:val="4"/>
        </w:numPr>
        <w:tabs>
          <w:tab w:val="left" w:pos="1414"/>
        </w:tabs>
        <w:spacing w:after="0"/>
      </w:pPr>
      <w:proofErr w:type="spellStart"/>
      <w:r>
        <w:t>kembali</w:t>
      </w:r>
      <w:proofErr w:type="spellEnd"/>
      <w:r>
        <w:t xml:space="preserve"> context (PC =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interrupt)</w:t>
      </w:r>
    </w:p>
    <w:p w14:paraId="6B014536" w14:textId="77777777" w:rsidR="00E2518D" w:rsidRDefault="00E2518D" w:rsidP="00E2518D">
      <w:pPr>
        <w:pStyle w:val="BodyText"/>
        <w:numPr>
          <w:ilvl w:val="1"/>
          <w:numId w:val="4"/>
        </w:numPr>
        <w:tabs>
          <w:tab w:val="left" w:pos="1414"/>
        </w:tabs>
      </w:pPr>
      <w:proofErr w:type="spellStart"/>
      <w:r>
        <w:t>Lanjutkan</w:t>
      </w:r>
      <w:proofErr w:type="spellEnd"/>
      <w:r>
        <w:t xml:space="preserve"> program </w:t>
      </w:r>
      <w:proofErr w:type="spellStart"/>
      <w:r>
        <w:t>tertunda</w:t>
      </w:r>
      <w:proofErr w:type="spellEnd"/>
    </w:p>
    <w:p w14:paraId="2AC90681" w14:textId="77777777" w:rsidR="00E2518D" w:rsidRDefault="00E2518D" w:rsidP="00E2518D">
      <w:pPr>
        <w:pStyle w:val="BodyText"/>
      </w:pPr>
      <w:r>
        <w:br/>
        <w:t>Multiple Interrupts</w:t>
      </w:r>
      <w:r>
        <w:br/>
        <w:t xml:space="preserve">Ada 2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:</w:t>
      </w:r>
      <w:r>
        <w:br/>
        <w:t>    Disable interrupts</w:t>
      </w:r>
      <w:r>
        <w:br/>
        <w:t xml:space="preserve">   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> </w:t>
      </w:r>
      <w:r>
        <w:br/>
        <w:t>    </w:t>
      </w:r>
      <w:r>
        <w:br/>
      </w:r>
      <w:proofErr w:type="spellStart"/>
      <w:r>
        <w:t>Tekni</w:t>
      </w:r>
      <w:proofErr w:type="spellEnd"/>
      <w:r>
        <w:t xml:space="preserve"> Input </w:t>
      </w:r>
      <w:proofErr w:type="spellStart"/>
      <w:r>
        <w:t>Oputput</w:t>
      </w:r>
      <w:proofErr w:type="spellEnd"/>
      <w:r>
        <w:br/>
        <w:t>(1) Programmed I/O</w:t>
      </w:r>
    </w:p>
    <w:p w14:paraId="7D0B4D44" w14:textId="77777777" w:rsidR="00E2518D" w:rsidRDefault="00E2518D" w:rsidP="00E2518D">
      <w:pPr>
        <w:pStyle w:val="BodyText"/>
        <w:numPr>
          <w:ilvl w:val="0"/>
          <w:numId w:val="5"/>
        </w:numPr>
        <w:tabs>
          <w:tab w:val="left" w:pos="707"/>
        </w:tabs>
        <w:spacing w:after="0"/>
      </w:pPr>
      <w:r>
        <w:t xml:space="preserve">I/O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program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I/O </w:t>
      </w:r>
      <w:proofErr w:type="spellStart"/>
      <w:r>
        <w:t>dieksekusi</w:t>
      </w:r>
      <w:proofErr w:type="spellEnd"/>
    </w:p>
    <w:p w14:paraId="35A011B4" w14:textId="77777777" w:rsidR="00E2518D" w:rsidRDefault="00E2518D" w:rsidP="00E2518D">
      <w:pPr>
        <w:pStyle w:val="BodyText"/>
        <w:numPr>
          <w:ilvl w:val="0"/>
          <w:numId w:val="5"/>
        </w:numPr>
        <w:tabs>
          <w:tab w:val="left" w:pos="707"/>
        </w:tabs>
      </w:pPr>
      <w:proofErr w:type="spellStart"/>
      <w:r>
        <w:t>Eksekusi</w:t>
      </w:r>
      <w:proofErr w:type="spellEnd"/>
      <w:r>
        <w:t xml:space="preserve"> I/O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prosesor</w:t>
      </w:r>
      <w:proofErr w:type="spellEnd"/>
    </w:p>
    <w:p w14:paraId="58D404B9" w14:textId="77777777" w:rsidR="00E2518D" w:rsidRDefault="00E2518D" w:rsidP="00E2518D">
      <w:pPr>
        <w:pStyle w:val="BodyText"/>
      </w:pPr>
      <w:r>
        <w:t>(2) Interrupt driven I/O</w:t>
      </w:r>
    </w:p>
    <w:p w14:paraId="58C62158" w14:textId="77777777" w:rsidR="00E2518D" w:rsidRDefault="00E2518D" w:rsidP="00E2518D">
      <w:pPr>
        <w:pStyle w:val="BodyText"/>
        <w:numPr>
          <w:ilvl w:val="0"/>
          <w:numId w:val="6"/>
        </w:numPr>
        <w:tabs>
          <w:tab w:val="left" w:pos="707"/>
        </w:tabs>
        <w:spacing w:after="0"/>
      </w:pPr>
      <w:r>
        <w:t xml:space="preserve">I/O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I/O </w:t>
      </w:r>
      <w:proofErr w:type="spellStart"/>
      <w:r>
        <w:t>dieksekusi</w:t>
      </w:r>
      <w:proofErr w:type="spellEnd"/>
    </w:p>
    <w:p w14:paraId="43FA1BA3" w14:textId="77777777" w:rsidR="00E2518D" w:rsidRDefault="00E2518D" w:rsidP="00E2518D">
      <w:pPr>
        <w:pStyle w:val="BodyText"/>
        <w:numPr>
          <w:ilvl w:val="0"/>
          <w:numId w:val="6"/>
        </w:numPr>
        <w:tabs>
          <w:tab w:val="left" w:pos="707"/>
        </w:tabs>
        <w:spacing w:after="0"/>
      </w:pPr>
      <w:proofErr w:type="spellStart"/>
      <w:r>
        <w:t>Sesudah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I/O </w:t>
      </w:r>
      <w:proofErr w:type="spellStart"/>
      <w:r>
        <w:t>dieksekusi</w:t>
      </w:r>
      <w:proofErr w:type="spellEnd"/>
      <w:r>
        <w:t xml:space="preserve"> -</w:t>
      </w:r>
      <w:proofErr w:type="gramStart"/>
      <w:r>
        <w:t>&gt;  CPU</w:t>
      </w:r>
      <w:proofErr w:type="gram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-&gt;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</w:p>
    <w:p w14:paraId="6D0320EB" w14:textId="77777777" w:rsidR="00E2518D" w:rsidRDefault="00E2518D" w:rsidP="00E2518D">
      <w:pPr>
        <w:pStyle w:val="BodyText"/>
        <w:numPr>
          <w:ilvl w:val="0"/>
          <w:numId w:val="6"/>
        </w:numPr>
        <w:tabs>
          <w:tab w:val="left" w:pos="707"/>
        </w:tabs>
      </w:pPr>
      <w:r>
        <w:t xml:space="preserve">CPU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interrupt </w:t>
      </w:r>
      <w:proofErr w:type="spellStart"/>
      <w:r>
        <w:t>dari</w:t>
      </w:r>
      <w:proofErr w:type="spellEnd"/>
      <w:r>
        <w:t xml:space="preserve"> device (</w:t>
      </w:r>
      <w:proofErr w:type="spellStart"/>
      <w:r>
        <w:t>modul</w:t>
      </w:r>
      <w:proofErr w:type="spellEnd"/>
      <w:r>
        <w:t xml:space="preserve"> I/O)</w:t>
      </w:r>
    </w:p>
    <w:p w14:paraId="2C12B602" w14:textId="77777777" w:rsidR="00E2518D" w:rsidRDefault="00E2518D" w:rsidP="00E2518D">
      <w:pPr>
        <w:pStyle w:val="BodyText"/>
      </w:pPr>
      <w:r>
        <w:t>(3) Direct Memory Access (DMA)</w:t>
      </w:r>
    </w:p>
    <w:p w14:paraId="64DD2E16" w14:textId="77777777" w:rsidR="00E2518D" w:rsidRDefault="00E2518D" w:rsidP="00E2518D">
      <w:pPr>
        <w:pStyle w:val="BodyText"/>
        <w:numPr>
          <w:ilvl w:val="0"/>
          <w:numId w:val="7"/>
        </w:numPr>
        <w:tabs>
          <w:tab w:val="left" w:pos="707"/>
        </w:tabs>
        <w:spacing w:after="0"/>
      </w:pPr>
      <w:r>
        <w:t xml:space="preserve">Transfer data </w:t>
      </w:r>
      <w:proofErr w:type="spellStart"/>
      <w:r>
        <w:t>ditangani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I/O </w:t>
      </w:r>
      <w:proofErr w:type="spellStart"/>
      <w:r>
        <w:t>khusus</w:t>
      </w:r>
      <w:proofErr w:type="spellEnd"/>
    </w:p>
    <w:p w14:paraId="143DE726" w14:textId="77777777" w:rsidR="00E2518D" w:rsidRDefault="00E2518D" w:rsidP="00E2518D">
      <w:pPr>
        <w:pStyle w:val="BodyText"/>
        <w:numPr>
          <w:ilvl w:val="0"/>
          <w:numId w:val="7"/>
        </w:numPr>
        <w:tabs>
          <w:tab w:val="left" w:pos="707"/>
        </w:tabs>
      </w:pPr>
    </w:p>
    <w:p w14:paraId="25D95886" w14:textId="77777777" w:rsidR="00E2518D" w:rsidRDefault="00E2518D" w:rsidP="00E2518D">
      <w:pPr>
        <w:pStyle w:val="BodyText"/>
      </w:pPr>
      <w:proofErr w:type="spellStart"/>
      <w:r>
        <w:t>baca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/ </w:t>
      </w:r>
      <w:proofErr w:type="spellStart"/>
      <w:r>
        <w:t>komen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</w:t>
      </w:r>
      <w:proofErr w:type="spellEnd"/>
      <w:r>
        <w:t>/o module (</w:t>
      </w:r>
      <w:proofErr w:type="spellStart"/>
      <w:r>
        <w:t>cpu</w:t>
      </w:r>
      <w:proofErr w:type="spellEnd"/>
      <w:r>
        <w:t xml:space="preserve"> -&gt; </w:t>
      </w:r>
      <w:proofErr w:type="spellStart"/>
      <w:r>
        <w:t>i</w:t>
      </w:r>
      <w:proofErr w:type="spellEnd"/>
      <w:r>
        <w:t>/o)</w:t>
      </w:r>
      <w:r>
        <w:br/>
        <w:t>      |</w:t>
      </w:r>
      <w:r>
        <w:br/>
        <w:t>      v</w:t>
      </w:r>
      <w:r>
        <w:br/>
      </w:r>
      <w:proofErr w:type="spellStart"/>
      <w:r>
        <w:t>baca</w:t>
      </w:r>
      <w:proofErr w:type="spellEnd"/>
      <w:r>
        <w:t xml:space="preserve"> status </w:t>
      </w:r>
      <w:proofErr w:type="spellStart"/>
      <w:r>
        <w:t>i</w:t>
      </w:r>
      <w:proofErr w:type="spellEnd"/>
      <w:r>
        <w:t>/o module (</w:t>
      </w:r>
      <w:proofErr w:type="spellStart"/>
      <w:r>
        <w:t>i</w:t>
      </w:r>
      <w:proofErr w:type="spellEnd"/>
      <w:r>
        <w:t xml:space="preserve">/o -&gt; </w:t>
      </w:r>
      <w:proofErr w:type="spellStart"/>
      <w:r>
        <w:t>cpu</w:t>
      </w:r>
      <w:proofErr w:type="spellEnd"/>
      <w:r>
        <w:t>)</w:t>
      </w:r>
      <w:r>
        <w:br/>
        <w:t>      |</w:t>
      </w:r>
      <w:r>
        <w:br/>
        <w:t>      v</w:t>
      </w:r>
      <w:r>
        <w:br/>
      </w:r>
      <w:proofErr w:type="spellStart"/>
      <w:r>
        <w:t>cek</w:t>
      </w:r>
      <w:proofErr w:type="spellEnd"/>
      <w:r>
        <w:t xml:space="preserve"> status (error condition)</w:t>
      </w:r>
      <w:r>
        <w:br/>
        <w:t>      |</w:t>
      </w:r>
      <w:r>
        <w:br/>
        <w:t>      v </w:t>
      </w:r>
      <w:r>
        <w:br/>
      </w:r>
      <w:proofErr w:type="spellStart"/>
      <w:r>
        <w:t>baca</w:t>
      </w:r>
      <w:proofErr w:type="spellEnd"/>
      <w:r>
        <w:t xml:space="preserve"> kata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</w:t>
      </w:r>
      <w:proofErr w:type="spellEnd"/>
      <w:r>
        <w:t>/o (</w:t>
      </w:r>
      <w:proofErr w:type="spellStart"/>
      <w:r>
        <w:t>i</w:t>
      </w:r>
      <w:proofErr w:type="spellEnd"/>
      <w:r>
        <w:t xml:space="preserve">/o -&gt; </w:t>
      </w:r>
      <w:proofErr w:type="spellStart"/>
      <w:r>
        <w:t>cpu</w:t>
      </w:r>
      <w:proofErr w:type="spellEnd"/>
      <w:r>
        <w:t>)</w:t>
      </w:r>
      <w:r>
        <w:br/>
        <w:t>      |</w:t>
      </w:r>
      <w:r>
        <w:br/>
        <w:t>      v</w:t>
      </w:r>
      <w:r>
        <w:br/>
      </w:r>
      <w:proofErr w:type="spellStart"/>
      <w:r>
        <w:lastRenderedPageBreak/>
        <w:t>tulis</w:t>
      </w:r>
      <w:proofErr w:type="spellEnd"/>
      <w:r>
        <w:t xml:space="preserve"> di </w:t>
      </w:r>
      <w:proofErr w:type="spellStart"/>
      <w:r>
        <w:t>memori</w:t>
      </w:r>
      <w:proofErr w:type="spellEnd"/>
      <w:r>
        <w:t xml:space="preserve"> (</w:t>
      </w:r>
      <w:proofErr w:type="spellStart"/>
      <w:r>
        <w:t>cpu</w:t>
      </w:r>
      <w:proofErr w:type="spellEnd"/>
      <w:r>
        <w:t xml:space="preserve"> -&gt; memory)</w:t>
      </w:r>
      <w:r>
        <w:br/>
        <w:t>      |</w:t>
      </w:r>
      <w:r>
        <w:br/>
        <w:t>      v</w:t>
      </w:r>
      <w:r>
        <w:br/>
      </w:r>
      <w:proofErr w:type="spellStart"/>
      <w:r>
        <w:t>selesai</w:t>
      </w:r>
      <w:proofErr w:type="spellEnd"/>
      <w:r>
        <w:t xml:space="preserve">(yes/no, </w:t>
      </w:r>
      <w:proofErr w:type="spellStart"/>
      <w:r>
        <w:t>kalau</w:t>
      </w:r>
      <w:proofErr w:type="spellEnd"/>
      <w:r>
        <w:t xml:space="preserve"> no </w:t>
      </w:r>
      <w:proofErr w:type="spellStart"/>
      <w:r>
        <w:t>keawal</w:t>
      </w:r>
      <w:proofErr w:type="spellEnd"/>
      <w:r>
        <w:t xml:space="preserve"> </w:t>
      </w:r>
      <w:proofErr w:type="spellStart"/>
      <w:r>
        <w:t>lagi</w:t>
      </w:r>
      <w:proofErr w:type="spellEnd"/>
      <w:r>
        <w:t>)</w:t>
      </w:r>
      <w:r>
        <w:br/>
        <w:t>      |</w:t>
      </w:r>
      <w:r>
        <w:br/>
        <w:t>      v</w:t>
      </w:r>
      <w:r>
        <w:br/>
        <w:t>next instruction</w:t>
      </w:r>
      <w:r>
        <w:br/>
      </w:r>
      <w:r>
        <w:br/>
        <w:t>Programmed I/O (3)</w:t>
      </w:r>
      <w:r>
        <w:br/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CPU?</w:t>
      </w:r>
    </w:p>
    <w:p w14:paraId="1E25DD9B" w14:textId="77777777" w:rsidR="00E2518D" w:rsidRDefault="00E2518D" w:rsidP="00E2518D">
      <w:pPr>
        <w:pStyle w:val="BodyText"/>
        <w:numPr>
          <w:ilvl w:val="0"/>
          <w:numId w:val="8"/>
        </w:numPr>
        <w:tabs>
          <w:tab w:val="left" w:pos="707"/>
        </w:tabs>
      </w:pPr>
      <w:proofErr w:type="spellStart"/>
      <w:r>
        <w:t>Mengirimkan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gramStart"/>
      <w:r>
        <w:t>I?O</w:t>
      </w:r>
      <w:proofErr w:type="gramEnd"/>
      <w:r>
        <w:t xml:space="preserve"> (dan </w:t>
      </w:r>
      <w:proofErr w:type="spellStart"/>
      <w:r>
        <w:t>alamat</w:t>
      </w:r>
      <w:proofErr w:type="spellEnd"/>
      <w:r>
        <w:t xml:space="preserve"> device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device)</w:t>
      </w:r>
    </w:p>
    <w:p w14:paraId="2DB33D61" w14:textId="77777777" w:rsidR="00E2518D" w:rsidRDefault="00E2518D" w:rsidP="00E2518D">
      <w:pPr>
        <w:pStyle w:val="BodyText"/>
      </w:pP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(command):</w:t>
      </w:r>
      <w:r>
        <w:br/>
        <w:t>    Control:</w:t>
      </w:r>
      <w:r>
        <w:br/>
        <w:t xml:space="preserve">       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peripheral</w:t>
      </w:r>
      <w:r>
        <w:br/>
        <w:t xml:space="preserve">       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peripheralelaan</w:t>
      </w:r>
      <w:proofErr w:type="spellEnd"/>
      <w:r>
        <w:t xml:space="preserve"> </w:t>
      </w:r>
      <w:proofErr w:type="spellStart"/>
      <w:r>
        <w:t>sesuatu</w:t>
      </w:r>
      <w:proofErr w:type="spellEnd"/>
    </w:p>
    <w:p w14:paraId="5046834F" w14:textId="77777777" w:rsidR="00E2518D" w:rsidRDefault="00E2518D" w:rsidP="00E2518D">
      <w:pPr>
        <w:pStyle w:val="BodyText"/>
        <w:numPr>
          <w:ilvl w:val="0"/>
          <w:numId w:val="9"/>
        </w:numPr>
        <w:tabs>
          <w:tab w:val="left" w:pos="707"/>
        </w:tabs>
        <w:spacing w:after="0"/>
      </w:pPr>
      <w:r>
        <w:t xml:space="preserve">        </w:t>
      </w:r>
      <w:proofErr w:type="spellStart"/>
      <w:r>
        <w:t>misal</w:t>
      </w:r>
      <w:proofErr w:type="spellEnd"/>
      <w:r>
        <w:t xml:space="preserve">: disk </w:t>
      </w:r>
      <w:proofErr w:type="spellStart"/>
      <w:r>
        <w:t>berputar</w:t>
      </w:r>
      <w:proofErr w:type="spellEnd"/>
      <w:r>
        <w:t xml:space="preserve">, head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dsb</w:t>
      </w:r>
      <w:proofErr w:type="spellEnd"/>
      <w:r>
        <w:t>.</w:t>
      </w:r>
    </w:p>
    <w:p w14:paraId="3C285C12" w14:textId="77777777" w:rsidR="00E2518D" w:rsidRDefault="00E2518D" w:rsidP="00E2518D">
      <w:pPr>
        <w:pStyle w:val="BodyText"/>
        <w:numPr>
          <w:ilvl w:val="0"/>
          <w:numId w:val="9"/>
        </w:numPr>
        <w:tabs>
          <w:tab w:val="left" w:pos="707"/>
        </w:tabs>
        <w:spacing w:after="0"/>
      </w:pPr>
      <w:r>
        <w:t>Test:</w:t>
      </w:r>
    </w:p>
    <w:p w14:paraId="7360E75E" w14:textId="77777777" w:rsidR="00E2518D" w:rsidRDefault="00E2518D" w:rsidP="00E2518D">
      <w:pPr>
        <w:pStyle w:val="BodyText"/>
        <w:numPr>
          <w:ilvl w:val="1"/>
          <w:numId w:val="9"/>
        </w:numPr>
        <w:tabs>
          <w:tab w:val="left" w:pos="1414"/>
        </w:tabs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status device</w:t>
      </w:r>
    </w:p>
    <w:p w14:paraId="6798F044" w14:textId="77777777" w:rsidR="00E2518D" w:rsidRDefault="00E2518D" w:rsidP="00E2518D">
      <w:pPr>
        <w:pStyle w:val="BodyText"/>
        <w:numPr>
          <w:ilvl w:val="1"/>
          <w:numId w:val="9"/>
        </w:numPr>
        <w:tabs>
          <w:tab w:val="left" w:pos="1414"/>
        </w:tabs>
        <w:spacing w:after="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tegangan</w:t>
      </w:r>
      <w:proofErr w:type="spellEnd"/>
      <w:r>
        <w:t xml:space="preserve"> ?</w:t>
      </w:r>
      <w:proofErr w:type="gram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?, </w:t>
      </w:r>
      <w:proofErr w:type="spellStart"/>
      <w:r>
        <w:t>dsb</w:t>
      </w:r>
      <w:proofErr w:type="spellEnd"/>
    </w:p>
    <w:p w14:paraId="714648ED" w14:textId="77777777" w:rsidR="00E2518D" w:rsidRDefault="00E2518D" w:rsidP="00E2518D">
      <w:pPr>
        <w:pStyle w:val="BodyText"/>
        <w:numPr>
          <w:ilvl w:val="0"/>
          <w:numId w:val="9"/>
        </w:numPr>
        <w:tabs>
          <w:tab w:val="left" w:pos="707"/>
        </w:tabs>
        <w:spacing w:after="0"/>
      </w:pPr>
      <w:r>
        <w:t>Read:</w:t>
      </w:r>
    </w:p>
    <w:p w14:paraId="30689F57" w14:textId="77777777" w:rsidR="00E2518D" w:rsidRDefault="00E2518D" w:rsidP="00E2518D">
      <w:pPr>
        <w:pStyle w:val="BodyText"/>
        <w:numPr>
          <w:ilvl w:val="1"/>
          <w:numId w:val="9"/>
        </w:numPr>
        <w:tabs>
          <w:tab w:val="left" w:pos="1414"/>
        </w:tabs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peripheral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(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data</w:t>
      </w:r>
    </w:p>
    <w:p w14:paraId="38B58E2B" w14:textId="77777777" w:rsidR="00E2518D" w:rsidRDefault="00E2518D" w:rsidP="00E2518D">
      <w:pPr>
        <w:pStyle w:val="BodyText"/>
        <w:numPr>
          <w:ilvl w:val="1"/>
          <w:numId w:val="9"/>
        </w:numPr>
        <w:tabs>
          <w:tab w:val="left" w:pos="1414"/>
        </w:tabs>
        <w:spacing w:after="0"/>
      </w:pPr>
      <w:proofErr w:type="spellStart"/>
      <w:r>
        <w:t>dari</w:t>
      </w:r>
      <w:proofErr w:type="spellEnd"/>
      <w:r>
        <w:t xml:space="preserve"> </w:t>
      </w:r>
      <w:proofErr w:type="spellStart"/>
      <w:r>
        <w:t>harddisk</w:t>
      </w:r>
      <w:proofErr w:type="spellEnd"/>
      <w:r>
        <w:t>)</w:t>
      </w:r>
    </w:p>
    <w:p w14:paraId="281BDEFD" w14:textId="77777777" w:rsidR="00E2518D" w:rsidRDefault="00E2518D" w:rsidP="00E2518D">
      <w:pPr>
        <w:pStyle w:val="BodyText"/>
        <w:numPr>
          <w:ilvl w:val="0"/>
          <w:numId w:val="9"/>
        </w:numPr>
        <w:tabs>
          <w:tab w:val="left" w:pos="707"/>
        </w:tabs>
        <w:spacing w:after="0"/>
      </w:pPr>
      <w:r>
        <w:t>Write:</w:t>
      </w:r>
    </w:p>
    <w:p w14:paraId="504661CE" w14:textId="77777777" w:rsidR="00E2518D" w:rsidRDefault="00E2518D" w:rsidP="00E2518D">
      <w:pPr>
        <w:pStyle w:val="BodyText"/>
        <w:numPr>
          <w:ilvl w:val="1"/>
          <w:numId w:val="9"/>
        </w:numPr>
        <w:tabs>
          <w:tab w:val="left" w:pos="1414"/>
        </w:tabs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peripheral (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harddisk</w:t>
      </w:r>
      <w:proofErr w:type="spellEnd"/>
      <w:r>
        <w:t>)</w:t>
      </w:r>
    </w:p>
    <w:p w14:paraId="37230A22" w14:textId="77777777" w:rsidR="00E2518D" w:rsidRDefault="00E2518D" w:rsidP="00E2518D">
      <w:pPr>
        <w:pStyle w:val="BodyText"/>
        <w:numPr>
          <w:ilvl w:val="3"/>
          <w:numId w:val="9"/>
        </w:numPr>
        <w:tabs>
          <w:tab w:val="left" w:pos="2828"/>
        </w:tabs>
      </w:pPr>
    </w:p>
    <w:p w14:paraId="56487C36" w14:textId="77777777" w:rsidR="00E2518D" w:rsidRDefault="00E2518D" w:rsidP="00E2518D">
      <w:pPr>
        <w:pStyle w:val="BodyText"/>
      </w:pPr>
      <w:r>
        <w:t>Programmed I/O (4)</w:t>
      </w:r>
      <w:r>
        <w:br/>
      </w:r>
      <w:proofErr w:type="spellStart"/>
      <w:r>
        <w:t>Jenis</w:t>
      </w:r>
      <w:proofErr w:type="spellEnd"/>
      <w:r>
        <w:t xml:space="preserve"> </w:t>
      </w:r>
      <w:proofErr w:type="spellStart"/>
      <w:r>
        <w:t>pengalamatan</w:t>
      </w:r>
      <w:proofErr w:type="spellEnd"/>
      <w:r>
        <w:t xml:space="preserve"> I/O:</w:t>
      </w:r>
    </w:p>
    <w:p w14:paraId="35D216DC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>(a) Memory mapped I/O</w:t>
      </w:r>
    </w:p>
    <w:p w14:paraId="57C3B755" w14:textId="77777777" w:rsidR="00E2518D" w:rsidRDefault="00E2518D" w:rsidP="00E2518D">
      <w:pPr>
        <w:pStyle w:val="BodyText"/>
        <w:numPr>
          <w:ilvl w:val="2"/>
          <w:numId w:val="10"/>
        </w:numPr>
        <w:tabs>
          <w:tab w:val="left" w:pos="2121"/>
        </w:tabs>
        <w:spacing w:after="0"/>
      </w:pPr>
      <w:r>
        <w:t xml:space="preserve">Ruang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memori</w:t>
      </w:r>
      <w:proofErr w:type="spellEnd"/>
      <w:r>
        <w:t xml:space="preserve"> dan I/O </w:t>
      </w:r>
      <w:proofErr w:type="spellStart"/>
      <w:r>
        <w:t>bersama-sama</w:t>
      </w:r>
      <w:proofErr w:type="spellEnd"/>
    </w:p>
    <w:p w14:paraId="0A5D27AD" w14:textId="77777777" w:rsidR="00E2518D" w:rsidRDefault="00E2518D" w:rsidP="00E2518D">
      <w:pPr>
        <w:pStyle w:val="BodyText"/>
        <w:numPr>
          <w:ilvl w:val="4"/>
          <w:numId w:val="10"/>
        </w:numPr>
        <w:tabs>
          <w:tab w:val="left" w:pos="3535"/>
        </w:tabs>
        <w:spacing w:after="0"/>
      </w:pPr>
      <w:r>
        <w:t>-&gt;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berkurang</w:t>
      </w:r>
      <w:proofErr w:type="spellEnd"/>
    </w:p>
    <w:p w14:paraId="32C7CBA0" w14:textId="77777777" w:rsidR="00E2518D" w:rsidRDefault="00E2518D" w:rsidP="00E2518D">
      <w:pPr>
        <w:pStyle w:val="BodyText"/>
        <w:numPr>
          <w:ilvl w:val="2"/>
          <w:numId w:val="10"/>
        </w:numPr>
        <w:tabs>
          <w:tab w:val="left" w:pos="2121"/>
        </w:tabs>
        <w:spacing w:after="0"/>
      </w:pPr>
      <w:r>
        <w:t xml:space="preserve">CPU </w:t>
      </w:r>
      <w:proofErr w:type="spellStart"/>
      <w:r>
        <w:t>memperlakukan</w:t>
      </w:r>
      <w:proofErr w:type="spellEnd"/>
      <w:r>
        <w:t xml:space="preserve"> I/O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biasa</w:t>
      </w:r>
      <w:proofErr w:type="spellEnd"/>
    </w:p>
    <w:p w14:paraId="35DB804F" w14:textId="77777777" w:rsidR="00E2518D" w:rsidRDefault="00E2518D" w:rsidP="00E2518D">
      <w:pPr>
        <w:pStyle w:val="BodyText"/>
        <w:numPr>
          <w:ilvl w:val="2"/>
          <w:numId w:val="10"/>
        </w:numPr>
        <w:tabs>
          <w:tab w:val="left" w:pos="2121"/>
        </w:tabs>
        <w:spacing w:after="0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I/O (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memori</w:t>
      </w:r>
      <w:proofErr w:type="spellEnd"/>
      <w:r>
        <w:t>)</w:t>
      </w:r>
    </w:p>
    <w:p w14:paraId="40D61F9B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>(b) Isolated I/O</w:t>
      </w:r>
    </w:p>
    <w:p w14:paraId="71874D08" w14:textId="77777777" w:rsidR="00E2518D" w:rsidRDefault="00E2518D" w:rsidP="00E2518D">
      <w:pPr>
        <w:pStyle w:val="BodyText"/>
        <w:numPr>
          <w:ilvl w:val="2"/>
          <w:numId w:val="10"/>
        </w:numPr>
        <w:tabs>
          <w:tab w:val="left" w:pos="2121"/>
        </w:tabs>
        <w:spacing w:after="0"/>
      </w:pPr>
      <w:proofErr w:type="spellStart"/>
      <w:r>
        <w:t>Memori</w:t>
      </w:r>
      <w:proofErr w:type="spellEnd"/>
      <w:r>
        <w:t xml:space="preserve"> dan I/O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</w:p>
    <w:p w14:paraId="6EA30FEF" w14:textId="77777777" w:rsidR="00E2518D" w:rsidRDefault="00E2518D" w:rsidP="00E2518D">
      <w:pPr>
        <w:pStyle w:val="BodyText"/>
        <w:numPr>
          <w:ilvl w:val="4"/>
          <w:numId w:val="10"/>
        </w:numPr>
        <w:tabs>
          <w:tab w:val="left" w:pos="3535"/>
        </w:tabs>
        <w:spacing w:after="0"/>
      </w:pPr>
      <w:r>
        <w:t>-&gt;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I/O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memori</w:t>
      </w:r>
      <w:proofErr w:type="spellEnd"/>
    </w:p>
    <w:p w14:paraId="00A7308D" w14:textId="77777777" w:rsidR="00E2518D" w:rsidRDefault="00E2518D" w:rsidP="00E2518D">
      <w:pPr>
        <w:pStyle w:val="BodyText"/>
        <w:numPr>
          <w:ilvl w:val="2"/>
          <w:numId w:val="10"/>
        </w:numPr>
        <w:tabs>
          <w:tab w:val="left" w:pos="2121"/>
        </w:tabs>
        <w:spacing w:after="0"/>
      </w:pPr>
      <w:proofErr w:type="spellStart"/>
      <w:r>
        <w:t>Diperlukan</w:t>
      </w:r>
      <w:proofErr w:type="spellEnd"/>
      <w:r>
        <w:t xml:space="preserve"> select 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I/O</w:t>
      </w:r>
    </w:p>
    <w:p w14:paraId="28FE33EB" w14:textId="77777777" w:rsidR="00E2518D" w:rsidRDefault="00E2518D" w:rsidP="00E2518D">
      <w:pPr>
        <w:pStyle w:val="BodyText"/>
        <w:numPr>
          <w:ilvl w:val="2"/>
          <w:numId w:val="10"/>
        </w:numPr>
        <w:tabs>
          <w:tab w:val="left" w:pos="2121"/>
        </w:tabs>
        <w:spacing w:after="0"/>
      </w:pPr>
      <w:proofErr w:type="spellStart"/>
      <w:r>
        <w:t>Diperlukan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I/O</w:t>
      </w:r>
    </w:p>
    <w:p w14:paraId="3B1A75AC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gramStart"/>
      <w:r>
        <w:t>CPU :</w:t>
      </w:r>
      <w:proofErr w:type="gram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, </w:t>
      </w:r>
      <w:proofErr w:type="spellStart"/>
      <w:r>
        <w:t>kerjakan</w:t>
      </w:r>
      <w:proofErr w:type="spellEnd"/>
      <w:r>
        <w:t xml:space="preserve"> program lain,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interrupt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tangani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>. </w:t>
      </w:r>
    </w:p>
    <w:p w14:paraId="0121086A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proofErr w:type="spellStart"/>
      <w:proofErr w:type="gramStart"/>
      <w:r>
        <w:t>Prosesnya</w:t>
      </w:r>
      <w:proofErr w:type="spellEnd"/>
      <w:r>
        <w:t xml:space="preserve"> :</w:t>
      </w:r>
      <w:proofErr w:type="gramEnd"/>
    </w:p>
    <w:p w14:paraId="6B4C79DC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Device controller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 -&gt; </w:t>
      </w:r>
      <w:proofErr w:type="spellStart"/>
      <w:r>
        <w:t>proessor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-&gt; </w:t>
      </w:r>
      <w:proofErr w:type="spellStart"/>
      <w:r>
        <w:t>sinyal</w:t>
      </w:r>
      <w:proofErr w:type="spellEnd"/>
      <w:r>
        <w:t xml:space="preserve"> processor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 -&gt; Processor </w:t>
      </w:r>
      <w:proofErr w:type="spellStart"/>
      <w:r>
        <w:t>mengirim</w:t>
      </w:r>
      <w:proofErr w:type="spellEnd"/>
      <w:r>
        <w:t xml:space="preserve"> (?) PSW dan PC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control stack -&gt; processor </w:t>
      </w:r>
      <w:proofErr w:type="spellStart"/>
      <w:r>
        <w:t>mengumpulkan</w:t>
      </w:r>
      <w:proofErr w:type="spellEnd"/>
      <w:r>
        <w:t xml:space="preserve"> PC value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 -&gt; </w:t>
      </w:r>
      <w:proofErr w:type="spellStart"/>
      <w:r>
        <w:t>menyimpan</w:t>
      </w:r>
      <w:proofErr w:type="spellEnd"/>
      <w:r>
        <w:t xml:space="preserve"> proses </w:t>
      </w:r>
      <w:proofErr w:type="spellStart"/>
      <w:r>
        <w:t>informasi</w:t>
      </w:r>
      <w:proofErr w:type="spellEnd"/>
      <w:r>
        <w:t xml:space="preserve"> -&gt; </w:t>
      </w:r>
      <w:proofErr w:type="spellStart"/>
      <w:r>
        <w:t>memproses</w:t>
      </w:r>
      <w:proofErr w:type="spellEnd"/>
      <w:r>
        <w:t xml:space="preserve"> interrupt -&gt; </w:t>
      </w:r>
      <w:proofErr w:type="spellStart"/>
      <w:r>
        <w:t>merestore</w:t>
      </w:r>
      <w:proofErr w:type="spellEnd"/>
      <w:r>
        <w:t xml:space="preserve"> process information -&gt; </w:t>
      </w:r>
      <w:proofErr w:type="spellStart"/>
      <w:r>
        <w:t>mengganti</w:t>
      </w:r>
      <w:proofErr w:type="spellEnd"/>
      <w:r>
        <w:t xml:space="preserve"> PSW lama</w:t>
      </w:r>
    </w:p>
    <w:p w14:paraId="6FEBE555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Cara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proofErr w:type="gramStart"/>
      <w:r>
        <w:t>interupt</w:t>
      </w:r>
      <w:proofErr w:type="spellEnd"/>
      <w:r>
        <w:t xml:space="preserve"> :</w:t>
      </w:r>
      <w:proofErr w:type="gramEnd"/>
    </w:p>
    <w:p w14:paraId="47C9CF5C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(1). Bisa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jalurnya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interrupt à Satu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jalur</w:t>
      </w:r>
      <w:proofErr w:type="spellEnd"/>
      <w:r>
        <w:t> </w:t>
      </w:r>
    </w:p>
    <w:p w14:paraId="2424E267" w14:textId="77777777" w:rsidR="00E2518D" w:rsidRDefault="00E2518D" w:rsidP="00E2518D">
      <w:pPr>
        <w:pStyle w:val="BodyText"/>
        <w:numPr>
          <w:ilvl w:val="1"/>
          <w:numId w:val="10"/>
        </w:numPr>
        <w:tabs>
          <w:tab w:val="left" w:pos="1414"/>
        </w:tabs>
        <w:spacing w:after="0"/>
      </w:pPr>
      <w:r>
        <w:t xml:space="preserve">(-)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interrupt </w:t>
      </w:r>
    </w:p>
    <w:p w14:paraId="360E4510" w14:textId="77777777" w:rsidR="00E2518D" w:rsidRDefault="00E2518D" w:rsidP="00E2518D">
      <w:pPr>
        <w:pStyle w:val="BodyText"/>
        <w:numPr>
          <w:ilvl w:val="1"/>
          <w:numId w:val="10"/>
        </w:numPr>
        <w:tabs>
          <w:tab w:val="left" w:pos="1414"/>
        </w:tabs>
        <w:spacing w:after="0"/>
      </w:pPr>
      <w:r>
        <w:t xml:space="preserve">(-) </w:t>
      </w:r>
      <w:proofErr w:type="spellStart"/>
      <w:r>
        <w:t>Jumlah</w:t>
      </w:r>
      <w:proofErr w:type="spellEnd"/>
      <w:r>
        <w:t xml:space="preserve"> device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>.</w:t>
      </w:r>
    </w:p>
    <w:p w14:paraId="5C7C40C4" w14:textId="77777777" w:rsidR="00E2518D" w:rsidRDefault="00E2518D" w:rsidP="00E2518D">
      <w:pPr>
        <w:pStyle w:val="BodyText"/>
        <w:numPr>
          <w:ilvl w:val="1"/>
          <w:numId w:val="10"/>
        </w:numPr>
        <w:tabs>
          <w:tab w:val="left" w:pos="1414"/>
        </w:tabs>
        <w:spacing w:after="0"/>
      </w:pPr>
      <w:r>
        <w:t xml:space="preserve">Kurang </w:t>
      </w:r>
      <w:proofErr w:type="spellStart"/>
      <w:r>
        <w:t>rekomended</w:t>
      </w:r>
      <w:proofErr w:type="spellEnd"/>
    </w:p>
    <w:p w14:paraId="25CD83C2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(2).  Software poll (polling) </w:t>
      </w:r>
      <w:proofErr w:type="spellStart"/>
      <w:r>
        <w:t>bedanya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, </w:t>
      </w:r>
      <w:proofErr w:type="spellStart"/>
      <w:r>
        <w:t>sistemnya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polling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satu-satu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 </w:t>
      </w:r>
      <w:proofErr w:type="spellStart"/>
      <w:r>
        <w:t>tidak</w:t>
      </w:r>
      <w:proofErr w:type="spellEnd"/>
      <w:r>
        <w:t>. </w:t>
      </w:r>
    </w:p>
    <w:p w14:paraId="58447A2C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(-)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: Jika CPU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interrupt CPU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interrupt (polling)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signal TESTI/O Modul </w:t>
      </w:r>
      <w:proofErr w:type="spellStart"/>
      <w:r>
        <w:t>pengirim</w:t>
      </w:r>
      <w:proofErr w:type="spellEnd"/>
      <w:r>
        <w:t xml:space="preserve"> interrupt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signal </w:t>
      </w:r>
      <w:proofErr w:type="spellStart"/>
      <w:r>
        <w:t>tersebut</w:t>
      </w:r>
      <w:proofErr w:type="spellEnd"/>
    </w:p>
    <w:p w14:paraId="560FDBE0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(3) Daisy chain </w:t>
      </w:r>
      <w:proofErr w:type="spellStart"/>
      <w:r>
        <w:t>atau</w:t>
      </w:r>
      <w:proofErr w:type="spellEnd"/>
      <w:r>
        <w:t xml:space="preserve"> hardware poll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interrupt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(</w:t>
      </w:r>
      <w:proofErr w:type="spellStart"/>
      <w:r>
        <w:t>cuman</w:t>
      </w:r>
      <w:proofErr w:type="spellEnd"/>
      <w:r>
        <w:t xml:space="preserve"> module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moduleyang</w:t>
      </w:r>
      <w:proofErr w:type="spellEnd"/>
      <w:r>
        <w:t xml:space="preserve"> lain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serial). Modul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serial </w:t>
      </w:r>
      <w:proofErr w:type="spellStart"/>
      <w:r>
        <w:t>Mekanisme</w:t>
      </w:r>
      <w:proofErr w:type="spellEnd"/>
      <w:r>
        <w:t xml:space="preserve">: Modul I/O </w:t>
      </w:r>
      <w:proofErr w:type="spellStart"/>
      <w:r>
        <w:t>mengirimkan</w:t>
      </w:r>
      <w:proofErr w:type="spellEnd"/>
      <w:r>
        <w:t xml:space="preserve"> interrupt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interrupt </w:t>
      </w:r>
      <w:proofErr w:type="spellStart"/>
      <w:r>
        <w:t>bersama</w:t>
      </w:r>
      <w:proofErr w:type="spellEnd"/>
      <w:r>
        <w:t xml:space="preserve"> CPU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interrupt à </w:t>
      </w:r>
      <w:proofErr w:type="spellStart"/>
      <w:r>
        <w:t>mengirimkan</w:t>
      </w:r>
      <w:proofErr w:type="spellEnd"/>
      <w:r>
        <w:t xml:space="preserve"> signal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Signal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diestafetkan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mengirimkan</w:t>
      </w:r>
      <w:proofErr w:type="spellEnd"/>
      <w:r>
        <w:t xml:space="preserve"> interrupt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word (vector) yang </w:t>
      </w:r>
      <w:proofErr w:type="spellStart"/>
      <w:r>
        <w:t>ditaruh</w:t>
      </w:r>
      <w:proofErr w:type="spellEnd"/>
      <w:r>
        <w:t xml:space="preserve"> di </w:t>
      </w:r>
      <w:proofErr w:type="spellStart"/>
      <w:r>
        <w:t>jalur</w:t>
      </w:r>
      <w:proofErr w:type="spellEnd"/>
      <w:r>
        <w:t xml:space="preserve"> data. Isi word =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Vector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pointer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device </w:t>
      </w:r>
      <w:proofErr w:type="spellStart"/>
      <w:r>
        <w:t>sumber</w:t>
      </w:r>
      <w:proofErr w:type="spellEnd"/>
      <w:r>
        <w:t xml:space="preserve"> interrupt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interrupt </w:t>
      </w:r>
      <w:proofErr w:type="spellStart"/>
      <w:r>
        <w:t>handlerà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vectored interrupt. </w:t>
      </w:r>
      <w:proofErr w:type="spellStart"/>
      <w:r>
        <w:t>Sistemnya</w:t>
      </w:r>
      <w:proofErr w:type="spellEnd"/>
      <w:r>
        <w:t xml:space="preserve"> kaya </w:t>
      </w:r>
      <w:proofErr w:type="spellStart"/>
      <w:r>
        <w:t>linkedlist</w:t>
      </w:r>
      <w:proofErr w:type="spellEnd"/>
      <w:proofErr w:type="gramStart"/>
      <w:r>
        <w:t xml:space="preserve">(?)  </w:t>
      </w:r>
      <w:proofErr w:type="spellStart"/>
      <w:r>
        <w:t>jadi</w:t>
      </w:r>
      <w:proofErr w:type="spellEnd"/>
      <w:proofErr w:type="gramEnd"/>
      <w:r>
        <w:t xml:space="preserve"> kaya </w:t>
      </w:r>
      <w:proofErr w:type="spellStart"/>
      <w:r>
        <w:t>nanya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estafet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nemu</w:t>
      </w:r>
      <w:proofErr w:type="spellEnd"/>
      <w:r>
        <w:t xml:space="preserve"> </w:t>
      </w:r>
      <w:proofErr w:type="spellStart"/>
      <w:r>
        <w:t>ujungnya</w:t>
      </w:r>
      <w:proofErr w:type="spellEnd"/>
    </w:p>
    <w:p w14:paraId="3972FDD0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r>
        <w:t xml:space="preserve">(4) Bus master </w:t>
      </w:r>
      <w:proofErr w:type="spellStart"/>
      <w:r>
        <w:t>Pengiriman</w:t>
      </w:r>
      <w:proofErr w:type="spellEnd"/>
      <w:r>
        <w:t xml:space="preserve"> interrupt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telah</w:t>
      </w:r>
      <w:proofErr w:type="spellEnd"/>
      <w:r>
        <w:t xml:space="preserve"> ‘</w:t>
      </w:r>
      <w:proofErr w:type="spellStart"/>
      <w:r>
        <w:t>menguasai</w:t>
      </w:r>
      <w:proofErr w:type="spellEnd"/>
      <w:r>
        <w:t xml:space="preserve">’ (master) bus </w:t>
      </w:r>
      <w:proofErr w:type="spellStart"/>
      <w:r>
        <w:t>Mekanisme</w:t>
      </w:r>
      <w:proofErr w:type="spellEnd"/>
      <w:r>
        <w:t xml:space="preserve">: Modul I/O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bus Arbiter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I/O </w:t>
      </w:r>
      <w:proofErr w:type="spellStart"/>
      <w:r>
        <w:t>modul</w:t>
      </w:r>
      <w:proofErr w:type="spellEnd"/>
      <w:r>
        <w:t xml:space="preserve"> à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Modul I/O </w:t>
      </w:r>
      <w:proofErr w:type="spellStart"/>
      <w:r>
        <w:t>mengirimkan</w:t>
      </w:r>
      <w:proofErr w:type="spellEnd"/>
      <w:r>
        <w:t xml:space="preserve"> interrupt CPU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interrupt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acknowledge Modul I/O </w:t>
      </w:r>
      <w:proofErr w:type="spellStart"/>
      <w:r>
        <w:t>mengirimkan</w:t>
      </w:r>
      <w:proofErr w:type="spellEnd"/>
      <w:r>
        <w:t xml:space="preserve"> word (vector)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data. </w:t>
      </w:r>
    </w:p>
    <w:p w14:paraId="0B7FDB73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  <w:spacing w:after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82C59A,</w:t>
      </w:r>
    </w:p>
    <w:p w14:paraId="431277CF" w14:textId="77777777" w:rsidR="00E2518D" w:rsidRDefault="00E2518D" w:rsidP="00E2518D">
      <w:pPr>
        <w:pStyle w:val="BodyText"/>
        <w:numPr>
          <w:ilvl w:val="0"/>
          <w:numId w:val="10"/>
        </w:numPr>
        <w:tabs>
          <w:tab w:val="left" w:pos="707"/>
        </w:tabs>
      </w:pPr>
      <w:proofErr w:type="spellStart"/>
      <w:r>
        <w:lastRenderedPageBreak/>
        <w:t>bila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device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82C59A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bertingkat</w:t>
      </w:r>
      <w:proofErr w:type="spellEnd"/>
      <w:r>
        <w:t>.</w:t>
      </w:r>
    </w:p>
    <w:p w14:paraId="368B2068" w14:textId="77777777" w:rsidR="00E2518D" w:rsidRDefault="00E2518D" w:rsidP="00E2518D">
      <w:pPr>
        <w:pStyle w:val="BodyText"/>
      </w:pPr>
      <w:r>
        <w:t xml:space="preserve">Cara </w:t>
      </w:r>
      <w:proofErr w:type="spellStart"/>
      <w:r>
        <w:t>kerja</w:t>
      </w:r>
      <w:proofErr w:type="spellEnd"/>
      <w:r>
        <w:t xml:space="preserve">: 8259A </w:t>
      </w:r>
      <w:proofErr w:type="spellStart"/>
      <w:r>
        <w:t>menerima</w:t>
      </w:r>
      <w:proofErr w:type="spellEnd"/>
      <w:r>
        <w:t xml:space="preserve"> interrupt </w:t>
      </w:r>
      <w:proofErr w:type="spellStart"/>
      <w:r>
        <w:t>dari</w:t>
      </w:r>
      <w:proofErr w:type="spellEnd"/>
      <w:r>
        <w:t xml:space="preserve"> device 8259A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(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device yang meng-interrupt) 8259A </w:t>
      </w:r>
      <w:proofErr w:type="spellStart"/>
      <w:r>
        <w:t>mengirimkan</w:t>
      </w:r>
      <w:proofErr w:type="spellEnd"/>
      <w:r>
        <w:t xml:space="preserve"> signal </w:t>
      </w:r>
      <w:proofErr w:type="spellStart"/>
      <w:r>
        <w:t>ke</w:t>
      </w:r>
      <w:proofErr w:type="spellEnd"/>
      <w:r>
        <w:t xml:space="preserve"> CPU 8086 (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INTR) CPU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(acknowledge) 8259A </w:t>
      </w:r>
      <w:proofErr w:type="spellStart"/>
      <w:r>
        <w:t>menaruh</w:t>
      </w:r>
      <w:proofErr w:type="spellEnd"/>
      <w:r>
        <w:t xml:space="preserve"> vector </w:t>
      </w:r>
      <w:proofErr w:type="spellStart"/>
      <w:r>
        <w:t>ke</w:t>
      </w:r>
      <w:proofErr w:type="spellEnd"/>
      <w:r>
        <w:t xml:space="preserve"> bus data CPU </w:t>
      </w:r>
      <w:proofErr w:type="spellStart"/>
      <w:r>
        <w:t>memproses</w:t>
      </w:r>
      <w:proofErr w:type="spellEnd"/>
      <w:r>
        <w:t xml:space="preserve"> interrupt.</w:t>
      </w:r>
    </w:p>
    <w:p w14:paraId="12671851" w14:textId="77777777" w:rsidR="00E2518D" w:rsidRDefault="00E2518D" w:rsidP="00E2518D">
      <w:pPr>
        <w:pStyle w:val="BodyText"/>
        <w:numPr>
          <w:ilvl w:val="0"/>
          <w:numId w:val="11"/>
        </w:numPr>
        <w:tabs>
          <w:tab w:val="left" w:pos="707"/>
        </w:tabs>
        <w:spacing w:after="0"/>
      </w:pPr>
      <w:r>
        <w:t xml:space="preserve">DMA </w:t>
      </w:r>
      <w:proofErr w:type="spellStart"/>
      <w:r>
        <w:t>kenapa</w:t>
      </w:r>
      <w:proofErr w:type="spellEnd"/>
      <w:r>
        <w:t xml:space="preserve"> di </w:t>
      </w:r>
      <w:proofErr w:type="spellStart"/>
      <w:r>
        <w:t>perlukan</w:t>
      </w:r>
      <w:proofErr w:type="spellEnd"/>
      <w:r>
        <w:t xml:space="preserve">? </w:t>
      </w:r>
      <w:proofErr w:type="spellStart"/>
      <w:r>
        <w:t>soalnya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CPU,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,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CPU.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CPU, data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di RAM </w:t>
      </w:r>
      <w:proofErr w:type="spellStart"/>
      <w:r>
        <w:t>tetapi</w:t>
      </w:r>
      <w:proofErr w:type="spellEnd"/>
      <w:r>
        <w:t xml:space="preserve"> yang </w:t>
      </w:r>
      <w:proofErr w:type="spellStart"/>
      <w:r>
        <w:t>mengontrolnya</w:t>
      </w:r>
      <w:proofErr w:type="spellEnd"/>
      <w:r>
        <w:t xml:space="preserve"> I/O.</w:t>
      </w:r>
    </w:p>
    <w:p w14:paraId="181C896F" w14:textId="77777777" w:rsidR="00E2518D" w:rsidRDefault="00E2518D" w:rsidP="00E2518D">
      <w:pPr>
        <w:pStyle w:val="BodyText"/>
        <w:numPr>
          <w:ilvl w:val="0"/>
          <w:numId w:val="11"/>
        </w:numPr>
        <w:tabs>
          <w:tab w:val="left" w:pos="707"/>
        </w:tabs>
        <w:spacing w:after="0"/>
      </w:pPr>
      <w:r>
        <w:t xml:space="preserve">Karena programmed I/O dan interrupt driven I/O: Masih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CPU à CPU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sibuk</w:t>
      </w:r>
      <w:proofErr w:type="spellEnd"/>
      <w:r>
        <w:t xml:space="preserve"> Transfer rate data </w:t>
      </w:r>
      <w:proofErr w:type="spellStart"/>
      <w:r>
        <w:t>terbatas</w:t>
      </w:r>
      <w:proofErr w:type="spellEnd"/>
    </w:p>
    <w:p w14:paraId="19D12F09" w14:textId="77777777" w:rsidR="00E2518D" w:rsidRDefault="00E2518D" w:rsidP="00E2518D">
      <w:pPr>
        <w:pStyle w:val="BodyText"/>
        <w:numPr>
          <w:ilvl w:val="0"/>
          <w:numId w:val="11"/>
        </w:numPr>
        <w:tabs>
          <w:tab w:val="left" w:pos="707"/>
        </w:tabs>
        <w:spacing w:after="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(hardware)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bus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DMA: </w:t>
      </w:r>
      <w:proofErr w:type="spellStart"/>
      <w:r>
        <w:t>meringankan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processor,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menirukan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transfer data. DMA </w:t>
      </w:r>
      <w:proofErr w:type="spellStart"/>
      <w:proofErr w:type="gramStart"/>
      <w:r>
        <w:t>bekerja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bus,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sesaat</w:t>
      </w:r>
      <w:proofErr w:type="spellEnd"/>
      <w:r>
        <w:t xml:space="preserve"> (suspend) à </w:t>
      </w:r>
      <w:proofErr w:type="spellStart"/>
      <w:r>
        <w:t>siklusnya</w:t>
      </w:r>
      <w:proofErr w:type="spellEnd"/>
      <w:r>
        <w:t xml:space="preserve"> “</w:t>
      </w:r>
      <w:proofErr w:type="spellStart"/>
      <w:r>
        <w:t>dicuri</w:t>
      </w:r>
      <w:proofErr w:type="spellEnd"/>
      <w:r>
        <w:t xml:space="preserve">” oleh DMA à </w:t>
      </w:r>
      <w:proofErr w:type="spellStart"/>
      <w:r>
        <w:t>disebut</w:t>
      </w:r>
      <w:proofErr w:type="spellEnd"/>
      <w:r>
        <w:t xml:space="preserve"> cycle stealing</w:t>
      </w:r>
    </w:p>
    <w:p w14:paraId="0906193B" w14:textId="77777777" w:rsidR="00E2518D" w:rsidRDefault="00E2518D" w:rsidP="00E2518D">
      <w:pPr>
        <w:pStyle w:val="BodyText"/>
        <w:numPr>
          <w:ilvl w:val="0"/>
          <w:numId w:val="11"/>
        </w:numPr>
        <w:tabs>
          <w:tab w:val="left" w:pos="707"/>
        </w:tabs>
      </w:pPr>
      <w:r>
        <w:t xml:space="preserve">(Modul DMA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processor)</w:t>
      </w:r>
    </w:p>
    <w:p w14:paraId="4A029F4F" w14:textId="77777777" w:rsidR="00E2518D" w:rsidRDefault="00E2518D" w:rsidP="00E2518D">
      <w:pPr>
        <w:pStyle w:val="BodyText"/>
      </w:pPr>
      <w:r>
        <w:t xml:space="preserve">Cara </w:t>
      </w:r>
      <w:proofErr w:type="spellStart"/>
      <w:r>
        <w:t>Kerja</w:t>
      </w:r>
      <w:proofErr w:type="spellEnd"/>
      <w:r>
        <w:t xml:space="preserve"> </w:t>
      </w:r>
      <w:proofErr w:type="gramStart"/>
      <w:r>
        <w:t>DMA :</w:t>
      </w:r>
      <w:proofErr w:type="gramEnd"/>
    </w:p>
    <w:p w14:paraId="61A68059" w14:textId="77777777" w:rsidR="00E2518D" w:rsidRDefault="00E2518D" w:rsidP="00E2518D">
      <w:pPr>
        <w:pStyle w:val="BodyText"/>
        <w:numPr>
          <w:ilvl w:val="0"/>
          <w:numId w:val="12"/>
        </w:numPr>
        <w:tabs>
          <w:tab w:val="left" w:pos="707"/>
        </w:tabs>
        <w:spacing w:after="0"/>
      </w:pPr>
      <w:r>
        <w:t xml:space="preserve">CPU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DMA controller (</w:t>
      </w:r>
      <w:proofErr w:type="spellStart"/>
      <w:r>
        <w:t>Perintah</w:t>
      </w:r>
      <w:proofErr w:type="spellEnd"/>
      <w:r>
        <w:t xml:space="preserve"> Read/Write Alamat device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Alamat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>/</w:t>
      </w:r>
      <w:proofErr w:type="spellStart"/>
      <w:r>
        <w:t>ditulisi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>) </w:t>
      </w:r>
    </w:p>
    <w:p w14:paraId="4B96D0B1" w14:textId="77777777" w:rsidR="00E2518D" w:rsidRDefault="00E2518D" w:rsidP="00E2518D">
      <w:pPr>
        <w:pStyle w:val="BodyText"/>
        <w:numPr>
          <w:ilvl w:val="0"/>
          <w:numId w:val="12"/>
        </w:numPr>
        <w:tabs>
          <w:tab w:val="left" w:pos="707"/>
        </w:tabs>
      </w:pPr>
      <w:proofErr w:type="spellStart"/>
      <w:r>
        <w:t>diberi</w:t>
      </w:r>
      <w:proofErr w:type="spellEnd"/>
      <w:r>
        <w:t xml:space="preserve"> </w:t>
      </w:r>
      <w:proofErr w:type="spellStart"/>
      <w:r>
        <w:t>nih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segini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kemudianvCPU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program lain DMA controller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data (per </w:t>
      </w:r>
      <w:proofErr w:type="spellStart"/>
      <w:r>
        <w:t>satu</w:t>
      </w:r>
      <w:proofErr w:type="spellEnd"/>
      <w:r>
        <w:t xml:space="preserve"> word)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CPU) DMA controller </w:t>
      </w:r>
      <w:proofErr w:type="spellStart"/>
      <w:r>
        <w:t>mengirim</w:t>
      </w:r>
      <w:proofErr w:type="spellEnd"/>
      <w:r>
        <w:t xml:space="preserve"> interrupt </w:t>
      </w:r>
      <w:proofErr w:type="spellStart"/>
      <w:r>
        <w:t>ke</w:t>
      </w:r>
      <w:proofErr w:type="spellEnd"/>
      <w:r>
        <w:t xml:space="preserve"> CPU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73D0E187" w14:textId="77777777" w:rsidR="00E2518D" w:rsidRDefault="00E2518D" w:rsidP="00E2518D">
      <w:pPr>
        <w:pStyle w:val="BodyText"/>
      </w:pPr>
      <w:r>
        <w:t>Cycle Stealing Pada DMA Transfer</w:t>
      </w:r>
      <w:r>
        <w:br/>
      </w:r>
      <w:proofErr w:type="spellStart"/>
      <w:r>
        <w:t>ketika</w:t>
      </w:r>
      <w:proofErr w:type="spellEnd"/>
      <w:r>
        <w:t xml:space="preserve"> CPU </w:t>
      </w:r>
      <w:proofErr w:type="spellStart"/>
      <w:r>
        <w:t>sedang</w:t>
      </w:r>
      <w:proofErr w:type="spellEnd"/>
      <w:r>
        <w:t xml:space="preserve"> suspend, DMA </w:t>
      </w:r>
      <w:proofErr w:type="spellStart"/>
      <w:r>
        <w:t>bekerja</w:t>
      </w:r>
      <w:proofErr w:type="spellEnd"/>
      <w:r>
        <w:t xml:space="preserve">.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alihan</w:t>
      </w:r>
      <w:proofErr w:type="spellEnd"/>
      <w:r>
        <w:t xml:space="preserve"> </w:t>
      </w:r>
      <w:proofErr w:type="spellStart"/>
      <w:r>
        <w:t>inituh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interrupt yah </w:t>
      </w:r>
      <w:proofErr w:type="spellStart"/>
      <w:r>
        <w:t>teman-</w:t>
      </w:r>
      <w:proofErr w:type="gramStart"/>
      <w:r>
        <w:t>teman</w:t>
      </w:r>
      <w:proofErr w:type="spellEnd"/>
      <w:r>
        <w:t>..</w:t>
      </w:r>
      <w:proofErr w:type="gramEnd"/>
    </w:p>
    <w:p w14:paraId="2F68DFF8" w14:textId="77777777" w:rsidR="00E2518D" w:rsidRDefault="00E2518D" w:rsidP="00E2518D">
      <w:pPr>
        <w:pStyle w:val="BodyText"/>
        <w:numPr>
          <w:ilvl w:val="0"/>
          <w:numId w:val="13"/>
        </w:numPr>
        <w:tabs>
          <w:tab w:val="left" w:pos="707"/>
        </w:tabs>
      </w:pPr>
      <w:r>
        <w:t xml:space="preserve">DMA controller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bus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DMA men-transfer </w:t>
      </w:r>
      <w:proofErr w:type="spellStart"/>
      <w:r>
        <w:t>satu</w:t>
      </w:r>
      <w:proofErr w:type="spellEnd"/>
      <w:r>
        <w:t xml:space="preserve"> word data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alihan</w:t>
      </w:r>
      <w:proofErr w:type="spellEnd"/>
      <w:r>
        <w:t xml:space="preserve"> bus oleh DMA </w:t>
      </w:r>
      <w:proofErr w:type="spellStart"/>
      <w:r>
        <w:t>bukan</w:t>
      </w:r>
      <w:proofErr w:type="spellEnd"/>
      <w:r>
        <w:t xml:space="preserve"> interrupt -&gt; CPU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context CPU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tertunda</w:t>
      </w:r>
      <w:proofErr w:type="spellEnd"/>
      <w:r>
        <w:t xml:space="preserve"> (suspend) </w:t>
      </w:r>
      <w:proofErr w:type="spellStart"/>
      <w:r>
        <w:t>sesaat</w:t>
      </w:r>
      <w:proofErr w:type="spellEnd"/>
      <w:r>
        <w:t xml:space="preserve"> (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)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bus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operand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pengaruhnya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CPU ? </w:t>
      </w:r>
      <w:proofErr w:type="spellStart"/>
      <w:r>
        <w:t>Memperlambat</w:t>
      </w:r>
      <w:proofErr w:type="spellEnd"/>
      <w:r>
        <w:t xml:space="preserve"> CPU,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CPU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transfer data</w:t>
      </w:r>
    </w:p>
    <w:p w14:paraId="65650488" w14:textId="77777777" w:rsidR="00E2518D" w:rsidRDefault="00E2518D" w:rsidP="00E2518D">
      <w:pPr>
        <w:pStyle w:val="BodyText"/>
      </w:pPr>
      <w:proofErr w:type="spellStart"/>
      <w:r>
        <w:t>konfigurasi</w:t>
      </w:r>
      <w:proofErr w:type="spellEnd"/>
      <w:r>
        <w:t xml:space="preserve"> DMA</w:t>
      </w:r>
    </w:p>
    <w:p w14:paraId="6F6BD4A2" w14:textId="77777777" w:rsidR="00E2518D" w:rsidRDefault="00E2518D" w:rsidP="00E2518D">
      <w:pPr>
        <w:pStyle w:val="BodyText"/>
        <w:numPr>
          <w:ilvl w:val="0"/>
          <w:numId w:val="14"/>
        </w:numPr>
        <w:tabs>
          <w:tab w:val="left" w:pos="707"/>
        </w:tabs>
        <w:spacing w:after="0"/>
      </w:pPr>
      <w:proofErr w:type="spellStart"/>
      <w:r>
        <w:t>Konfigurasi</w:t>
      </w:r>
      <w:proofErr w:type="spellEnd"/>
      <w:r>
        <w:t xml:space="preserve"> I</w:t>
      </w:r>
      <w:proofErr w:type="gramStart"/>
      <w:r>
        <w:t>:  (</w:t>
      </w:r>
      <w:proofErr w:type="spellStart"/>
      <w:proofErr w:type="gramEnd"/>
      <w:r>
        <w:t>arsitektur</w:t>
      </w:r>
      <w:proofErr w:type="spellEnd"/>
      <w:r>
        <w:t xml:space="preserve"> lama)</w:t>
      </w:r>
    </w:p>
    <w:p w14:paraId="16C93507" w14:textId="77777777" w:rsidR="00E2518D" w:rsidRDefault="00E2518D" w:rsidP="00E2518D">
      <w:pPr>
        <w:pStyle w:val="BodyText"/>
        <w:numPr>
          <w:ilvl w:val="0"/>
          <w:numId w:val="14"/>
        </w:numPr>
        <w:tabs>
          <w:tab w:val="left" w:pos="707"/>
        </w:tabs>
        <w:spacing w:after="0"/>
      </w:pP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 bus DMA dan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transfer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bus 2 kali: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ke</w:t>
      </w:r>
      <w:proofErr w:type="spellEnd"/>
      <w:r>
        <w:t xml:space="preserve"> DMA </w:t>
      </w:r>
      <w:proofErr w:type="spellStart"/>
      <w:r>
        <w:t>kemudian</w:t>
      </w:r>
      <w:proofErr w:type="spellEnd"/>
      <w:r>
        <w:t xml:space="preserve"> DMA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-&gt; CPU </w:t>
      </w:r>
      <w:proofErr w:type="spellStart"/>
      <w:r>
        <w:t>tertunda</w:t>
      </w:r>
      <w:proofErr w:type="spellEnd"/>
      <w:r>
        <w:t xml:space="preserve"> 2 </w:t>
      </w:r>
      <w:r>
        <w:lastRenderedPageBreak/>
        <w:t xml:space="preserve">kali -&gt;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> </w:t>
      </w:r>
    </w:p>
    <w:p w14:paraId="40040FDB" w14:textId="77777777" w:rsidR="00E2518D" w:rsidRDefault="00E2518D" w:rsidP="00E2518D">
      <w:pPr>
        <w:pStyle w:val="BodyText"/>
        <w:numPr>
          <w:ilvl w:val="0"/>
          <w:numId w:val="14"/>
        </w:numPr>
        <w:tabs>
          <w:tab w:val="left" w:pos="707"/>
        </w:tabs>
      </w:pPr>
      <w:proofErr w:type="spellStart"/>
      <w:r>
        <w:t>procesor</w:t>
      </w:r>
      <w:proofErr w:type="spellEnd"/>
      <w:r>
        <w:t>-&gt;DMA-&gt;I/O.</w:t>
      </w:r>
      <w:proofErr w:type="gramStart"/>
      <w:r>
        <w:t>..-</w:t>
      </w:r>
      <w:proofErr w:type="gramEnd"/>
      <w:r>
        <w:t>&gt;Memory</w:t>
      </w:r>
    </w:p>
    <w:p w14:paraId="76E114E1" w14:textId="77777777" w:rsidR="00E2518D" w:rsidRDefault="00E2518D" w:rsidP="00E2518D">
      <w:pPr>
        <w:pStyle w:val="BodyText"/>
      </w:pPr>
      <w:proofErr w:type="spellStart"/>
      <w:r>
        <w:t>Kalau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crash,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programmernya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failed </w:t>
      </w:r>
      <w:r>
        <w:br/>
      </w:r>
      <w:r>
        <w:br/>
        <w:t>//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sih</w:t>
      </w:r>
      <w:proofErr w:type="spellEnd"/>
      <w:r>
        <w:t> </w:t>
      </w:r>
    </w:p>
    <w:p w14:paraId="33EAF127" w14:textId="77777777" w:rsidR="00E2518D" w:rsidRDefault="00E2518D" w:rsidP="00E2518D">
      <w:pPr>
        <w:pStyle w:val="BodyText"/>
        <w:numPr>
          <w:ilvl w:val="0"/>
          <w:numId w:val="15"/>
        </w:numPr>
        <w:tabs>
          <w:tab w:val="left" w:pos="707"/>
        </w:tabs>
        <w:spacing w:after="0"/>
      </w:pPr>
      <w:proofErr w:type="spellStart"/>
      <w:r>
        <w:t>Konfigurasi</w:t>
      </w:r>
      <w:proofErr w:type="spellEnd"/>
      <w:r>
        <w:t xml:space="preserve"> II: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 bus DMA controller dan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terintegrasi</w:t>
      </w:r>
      <w:proofErr w:type="spellEnd"/>
      <w:r>
        <w:t xml:space="preserve"> Satu DMA controller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&gt;1 </w:t>
      </w:r>
      <w:proofErr w:type="spellStart"/>
      <w:r>
        <w:t>modul</w:t>
      </w:r>
      <w:proofErr w:type="spellEnd"/>
      <w:r>
        <w:t xml:space="preserve"> I/O </w:t>
      </w:r>
      <w:proofErr w:type="spellStart"/>
      <w:r>
        <w:t>Setiap</w:t>
      </w:r>
      <w:proofErr w:type="spellEnd"/>
      <w:r>
        <w:t xml:space="preserve"> transfer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bus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DMA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-&gt; CPU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tertunda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kali-&gt;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573230EB" w14:textId="77777777" w:rsidR="00E2518D" w:rsidRDefault="00E2518D" w:rsidP="00E2518D">
      <w:pPr>
        <w:pStyle w:val="BodyText"/>
        <w:numPr>
          <w:ilvl w:val="0"/>
          <w:numId w:val="15"/>
        </w:numPr>
        <w:tabs>
          <w:tab w:val="left" w:pos="707"/>
        </w:tabs>
      </w:pPr>
      <w:r>
        <w:t xml:space="preserve">processor -&gt; (DMA, I/O) -&gt; DMA </w:t>
      </w:r>
      <w:proofErr w:type="gramStart"/>
      <w:r>
        <w:t>( I</w:t>
      </w:r>
      <w:proofErr w:type="gramEnd"/>
      <w:r>
        <w:t>/O) /\ (I/O) -&gt; memory</w:t>
      </w:r>
    </w:p>
    <w:p w14:paraId="062E81CF" w14:textId="77777777" w:rsidR="00C47FF2" w:rsidRDefault="00C47FF2" w:rsidP="00C23505">
      <w:pPr>
        <w:ind w:left="720"/>
      </w:pPr>
    </w:p>
    <w:sectPr w:rsidR="00C47F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  <w:font w:name="Noto Sans Devanagari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4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5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6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7" w15:restartNumberingAfterBreak="0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8" w15:restartNumberingAfterBreak="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9" w15:restartNumberingAfterBreak="0">
    <w:nsid w:val="0000000C"/>
    <w:multiLevelType w:val="multilevel"/>
    <w:tmpl w:val="0000000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0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1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2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3" w15:restartNumberingAfterBreak="0">
    <w:nsid w:val="2FD83EF4"/>
    <w:multiLevelType w:val="hybridMultilevel"/>
    <w:tmpl w:val="AD3EC0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AA1772"/>
    <w:multiLevelType w:val="hybridMultilevel"/>
    <w:tmpl w:val="F97C9DAA"/>
    <w:lvl w:ilvl="0" w:tplc="C2A6E398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72A"/>
    <w:rsid w:val="00286CBE"/>
    <w:rsid w:val="003319D5"/>
    <w:rsid w:val="0033297B"/>
    <w:rsid w:val="006702C5"/>
    <w:rsid w:val="0067172A"/>
    <w:rsid w:val="008017E9"/>
    <w:rsid w:val="00894D5D"/>
    <w:rsid w:val="00C23505"/>
    <w:rsid w:val="00C47FF2"/>
    <w:rsid w:val="00E2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BDBFA"/>
  <w15:chartTrackingRefBased/>
  <w15:docId w15:val="{EC27184A-615C-40FA-84C7-0246B959C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72A"/>
    <w:pPr>
      <w:ind w:left="720"/>
      <w:contextualSpacing/>
    </w:pPr>
  </w:style>
  <w:style w:type="paragraph" w:styleId="BodyText">
    <w:name w:val="Body Text"/>
    <w:basedOn w:val="Normal"/>
    <w:link w:val="BodyTextChar"/>
    <w:semiHidden/>
    <w:unhideWhenUsed/>
    <w:rsid w:val="00E2518D"/>
    <w:pPr>
      <w:widowControl w:val="0"/>
      <w:suppressAutoHyphens/>
      <w:spacing w:after="140" w:line="276" w:lineRule="auto"/>
    </w:pPr>
    <w:rPr>
      <w:rFonts w:ascii="Liberation Serif" w:eastAsia="Noto Sans CJK SC Regular" w:hAnsi="Liberation Serif" w:cs="Noto Sans Devanagari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E2518D"/>
    <w:rPr>
      <w:rFonts w:ascii="Liberation Serif" w:eastAsia="Noto Sans CJK SC Regular" w:hAnsi="Liberation Serif" w:cs="Noto Sans Devanagari"/>
      <w:sz w:val="24"/>
      <w:szCs w:val="24"/>
      <w:lang w:eastAsia="zh-CN" w:bidi="hi-IN"/>
    </w:rPr>
  </w:style>
  <w:style w:type="character" w:styleId="Strong">
    <w:name w:val="Strong"/>
    <w:basedOn w:val="DefaultParagraphFont"/>
    <w:qFormat/>
    <w:rsid w:val="00E251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2372</Words>
  <Characters>13525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1</cp:revision>
  <dcterms:created xsi:type="dcterms:W3CDTF">2020-11-22T02:34:00Z</dcterms:created>
  <dcterms:modified xsi:type="dcterms:W3CDTF">2020-11-22T04:38:00Z</dcterms:modified>
</cp:coreProperties>
</file>